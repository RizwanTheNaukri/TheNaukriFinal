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A52A2" w:rsidRDefault="00CE7B24">
      <w:pPr>
        <w:pStyle w:val="documentname"/>
        <w:pBdr>
          <w:bottom w:val="none" w:sz="0" w:space="0" w:color="auto"/>
        </w:pBdr>
        <w:rPr>
          <w:rFonts w:ascii="Century Gothic" w:eastAsia="Century Gothic" w:hAnsi="Century Gothic" w:cs="Century Gothic"/>
        </w:rPr>
      </w:pPr>
      <w:r>
        <w:rPr>
          <w:rStyle w:val="span"/>
          <w:rFonts w:ascii="Century Gothic" w:eastAsia="Century Gothic" w:hAnsi="Century Gothic" w:cs="Century Gothic"/>
        </w:rPr>
        <w:t>Bhupendra Singh</w:t>
      </w:r>
    </w:p>
    <w:tbl>
      <w:tblPr>
        <w:tblStyle w:val="documentaddress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640"/>
        <w:gridCol w:w="5640"/>
      </w:tblGrid>
      <w:tr w:rsidR="003A52A2">
        <w:trPr>
          <w:tblCellSpacing w:w="0" w:type="dxa"/>
        </w:trPr>
        <w:tc>
          <w:tcPr>
            <w:tcW w:w="564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ocumenticonInner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5140"/>
            </w:tblGrid>
            <w:tr w:rsidR="003A52A2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140" w:type="dxa"/>
                    <w:right w:w="0" w:type="dxa"/>
                  </w:tcMar>
                  <w:hideMark/>
                </w:tcPr>
                <w:p w:rsidR="003A52A2" w:rsidRDefault="00CE7B24">
                  <w:pPr>
                    <w:rPr>
                      <w:rStyle w:val="documentaddressLef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iconRowiconSvg"/>
                      <w:rFonts w:ascii="Century Gothic" w:eastAsia="Century Gothic" w:hAnsi="Century Gothic" w:cs="Century Gothic"/>
                      <w:noProof/>
                      <w:sz w:val="22"/>
                      <w:szCs w:val="22"/>
                    </w:rPr>
                    <w:drawing>
                      <wp:inline distT="0" distB="0" distL="0" distR="0">
                        <wp:extent cx="256669" cy="256289"/>
                        <wp:effectExtent l="0" t="0" r="0" b="0"/>
                        <wp:docPr id="100002" name="Picture 1000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9176986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669" cy="2562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3A52A2" w:rsidRDefault="00CE7B24">
                  <w:pPr>
                    <w:pStyle w:val="documentasposeztyaddresstable"/>
                    <w:rPr>
                      <w:rStyle w:val="documenticonRowicoTx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  <w:t>Ahmedabad,</w:t>
                  </w:r>
                  <w:r>
                    <w:rPr>
                      <w:rStyle w:val="documenticonRowicoTxt"/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 </w:t>
                  </w:r>
                  <w:r w:rsidR="0083020F"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  <w:t>GJ, 380058</w:t>
                  </w:r>
                </w:p>
              </w:tc>
            </w:tr>
          </w:tbl>
          <w:p w:rsidR="003A52A2" w:rsidRDefault="003A52A2">
            <w:pPr>
              <w:rPr>
                <w:vanish/>
              </w:rPr>
            </w:pPr>
          </w:p>
          <w:tbl>
            <w:tblPr>
              <w:tblStyle w:val="documenticonInner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5140"/>
            </w:tblGrid>
            <w:tr w:rsidR="003A52A2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140" w:type="dxa"/>
                    <w:right w:w="0" w:type="dxa"/>
                  </w:tcMar>
                  <w:hideMark/>
                </w:tcPr>
                <w:p w:rsidR="003A52A2" w:rsidRDefault="00CE7B24">
                  <w:pPr>
                    <w:rPr>
                      <w:rStyle w:val="documentaddressLef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iconRowiconSvg"/>
                      <w:rFonts w:ascii="Century Gothic" w:eastAsia="Century Gothic" w:hAnsi="Century Gothic" w:cs="Century Gothic"/>
                      <w:noProof/>
                      <w:sz w:val="22"/>
                      <w:szCs w:val="22"/>
                    </w:rPr>
                    <w:drawing>
                      <wp:inline distT="0" distB="0" distL="0" distR="0">
                        <wp:extent cx="256669" cy="256289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71936524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669" cy="2562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3A52A2" w:rsidRDefault="00CE7B24">
                  <w:pPr>
                    <w:pStyle w:val="documentasposeztyaddresstable"/>
                    <w:rPr>
                      <w:rStyle w:val="documenticonRowicoTx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  <w:t>756 786 0668</w:t>
                  </w:r>
                  <w:r>
                    <w:rPr>
                      <w:rStyle w:val="documenticonRowicoTxt"/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:rsidR="003A52A2" w:rsidRDefault="003A52A2">
            <w:pPr>
              <w:rPr>
                <w:vanish/>
              </w:rPr>
            </w:pPr>
          </w:p>
          <w:tbl>
            <w:tblPr>
              <w:tblStyle w:val="documenticonInner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5140"/>
            </w:tblGrid>
            <w:tr w:rsidR="003A52A2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140" w:type="dxa"/>
                    <w:right w:w="0" w:type="dxa"/>
                  </w:tcMar>
                  <w:hideMark/>
                </w:tcPr>
                <w:p w:rsidR="003A52A2" w:rsidRDefault="00CE7B24">
                  <w:pPr>
                    <w:rPr>
                      <w:rStyle w:val="documentaddressLef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iconRowiconSvg"/>
                      <w:rFonts w:ascii="Century Gothic" w:eastAsia="Century Gothic" w:hAnsi="Century Gothic" w:cs="Century Gothic"/>
                      <w:noProof/>
                      <w:sz w:val="22"/>
                      <w:szCs w:val="22"/>
                    </w:rPr>
                    <w:drawing>
                      <wp:inline distT="0" distB="0" distL="0" distR="0">
                        <wp:extent cx="256669" cy="256289"/>
                        <wp:effectExtent l="0" t="0" r="0" b="0"/>
                        <wp:docPr id="100004" name="Picture 1000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63569966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669" cy="2562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3A52A2" w:rsidRDefault="00CE7B24">
                  <w:pPr>
                    <w:pStyle w:val="documentasposeztyaddresstable"/>
                    <w:rPr>
                      <w:rStyle w:val="documenticonRowicoTx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  <w:t>singhbhupendra0911@gmail.com</w:t>
                  </w:r>
                </w:p>
              </w:tc>
            </w:tr>
          </w:tbl>
          <w:p w:rsidR="003A52A2" w:rsidRDefault="003A52A2">
            <w:pPr>
              <w:rPr>
                <w:rStyle w:val="documentaddressLeft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564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:rsidR="003A52A2" w:rsidRDefault="003A52A2">
            <w:pPr>
              <w:rPr>
                <w:rStyle w:val="documentaddressLeft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:rsidR="003A52A2" w:rsidRDefault="00CE7B24">
      <w:pPr>
        <w:pStyle w:val="p"/>
        <w:spacing w:before="400" w:line="320" w:lineRule="atLeast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Good at Reporting, Analytics and SharePoint Application Development with 5+ years of rich experience in creating compelling reports and dashboard using advanced DAX.</w:t>
      </w:r>
      <w:r w:rsidR="0083020F">
        <w:rPr>
          <w:rFonts w:ascii="Century Gothic" w:eastAsia="Century Gothic" w:hAnsi="Century Gothic" w:cs="Century Gothic"/>
          <w:sz w:val="22"/>
          <w:szCs w:val="22"/>
        </w:rPr>
        <w:t xml:space="preserve"> Currently pursuing online certification course of Data Scientist. </w:t>
      </w:r>
      <w:r>
        <w:rPr>
          <w:rFonts w:ascii="Century Gothic" w:eastAsia="Century Gothic" w:hAnsi="Century Gothic" w:cs="Century Gothic"/>
          <w:sz w:val="22"/>
          <w:szCs w:val="22"/>
        </w:rPr>
        <w:t>Looking to work with an esteemed organization that gives me an opportunity to utilize my existing analytical skills and help make better business decisions.</w:t>
      </w:r>
    </w:p>
    <w:p w:rsidR="003A52A2" w:rsidRDefault="003A52A2">
      <w:pPr>
        <w:spacing w:line="400" w:lineRule="exact"/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3A52A2">
        <w:trPr>
          <w:tblCellSpacing w:w="0" w:type="dxa"/>
        </w:trPr>
        <w:tc>
          <w:tcPr>
            <w:tcW w:w="600" w:type="dxa"/>
            <w:shd w:val="clear" w:color="auto" w:fill="25293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A52A2" w:rsidRDefault="00CE7B24">
            <w:pPr>
              <w:pStyle w:val="documentsectionheadingIcon"/>
              <w:spacing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>
                  <wp:extent cx="380250" cy="379688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96451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A52A2" w:rsidRDefault="00CE7B24">
            <w:pPr>
              <w:pStyle w:val="documentsectionsectiontitle"/>
              <w:spacing w:before="8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Skills</w:t>
            </w:r>
          </w:p>
        </w:tc>
      </w:tr>
    </w:tbl>
    <w:p w:rsidR="003A52A2" w:rsidRDefault="00CE7B24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MS Excel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4696C022" wp14:editId="2055B903">
            <wp:extent cx="827044" cy="123398"/>
            <wp:effectExtent l="0" t="0" r="0" b="0"/>
            <wp:docPr id="100006" name="Picture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74206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7044" cy="12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:rsidR="003A52A2" w:rsidRDefault="00CE7B24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:rsidR="003A52A2" w:rsidRDefault="00CE7B24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Microsoft Power BI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2AA927AA" wp14:editId="36637CF3">
            <wp:extent cx="827044" cy="123398"/>
            <wp:effectExtent l="0" t="0" r="0" b="0"/>
            <wp:docPr id="100007" name="Picture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72361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7044" cy="12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:rsidR="003A52A2" w:rsidRDefault="00CE7B24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:rsidR="003A52A2" w:rsidRDefault="00CE7B24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Microsoft Power Apps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</w:r>
      <w:r w:rsidR="0083020F">
        <w:rPr>
          <w:rStyle w:val="documentsectionsectiontitleCharact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3595E9CC" wp14:editId="53370C01">
            <wp:extent cx="827044" cy="1233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74206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7044" cy="12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 </w:t>
      </w:r>
    </w:p>
    <w:p w:rsidR="0083020F" w:rsidRDefault="0083020F" w:rsidP="0083020F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:rsidR="003A52A2" w:rsidRDefault="00CE7B24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Microsoft Infopath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>
            <wp:extent cx="827044" cy="123398"/>
            <wp:effectExtent l="0" t="0" r="0" b="0"/>
            <wp:docPr id="100009" name="Picture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99296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7044" cy="12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:rsidR="003A52A2" w:rsidRDefault="00CE7B24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:rsidR="003A52A2" w:rsidRDefault="00CE7B24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Microsoft Access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>
            <wp:extent cx="827044" cy="123398"/>
            <wp:effectExtent l="0" t="0" r="0" b="0"/>
            <wp:docPr id="100010" name="Picture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58670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7044" cy="12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:rsidR="003A52A2" w:rsidRDefault="00CE7B24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:rsidR="003A52A2" w:rsidRDefault="00CE7B24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Excel VBA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>
            <wp:extent cx="827044" cy="123398"/>
            <wp:effectExtent l="0" t="0" r="0" b="0"/>
            <wp:docPr id="100011" name="Picture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79344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7044" cy="12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:rsidR="003A52A2" w:rsidRDefault="00CE7B24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:rsidR="003A52A2" w:rsidRDefault="00CE7B24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Python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>
            <wp:extent cx="827044" cy="123398"/>
            <wp:effectExtent l="0" t="0" r="0" b="0"/>
            <wp:docPr id="100012" name="Picture 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91450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7044" cy="12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:rsidR="003A52A2" w:rsidRDefault="00CE7B24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Average</w:t>
      </w:r>
    </w:p>
    <w:p w:rsidR="003A52A2" w:rsidRDefault="00CE7B24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MySQL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>
            <wp:extent cx="827044" cy="123398"/>
            <wp:effectExtent l="0" t="0" r="0" b="0"/>
            <wp:docPr id="100013" name="Picture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59388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7044" cy="12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:rsidR="003A52A2" w:rsidRDefault="00CE7B24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Average</w:t>
      </w:r>
    </w:p>
    <w:p w:rsidR="003A52A2" w:rsidRDefault="003A52A2">
      <w:pPr>
        <w:spacing w:line="400" w:lineRule="exact"/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3A52A2">
        <w:trPr>
          <w:tblCellSpacing w:w="0" w:type="dxa"/>
        </w:trPr>
        <w:tc>
          <w:tcPr>
            <w:tcW w:w="600" w:type="dxa"/>
            <w:shd w:val="clear" w:color="auto" w:fill="25293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A52A2" w:rsidRDefault="00CE7B24">
            <w:pPr>
              <w:pStyle w:val="documentsectionheadingIcon"/>
              <w:spacing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>
                  <wp:extent cx="380250" cy="379688"/>
                  <wp:effectExtent l="0" t="0" r="0" b="0"/>
                  <wp:docPr id="100014" name="Picture 100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465816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A52A2" w:rsidRDefault="00CE7B24">
            <w:pPr>
              <w:pStyle w:val="documentsectionsectiontitle"/>
              <w:spacing w:before="8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Work History</w:t>
            </w:r>
          </w:p>
        </w:tc>
      </w:tr>
    </w:tbl>
    <w:p w:rsidR="003A52A2" w:rsidRDefault="003A52A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3A52A2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:rsidR="00905C66" w:rsidRDefault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2020-06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– Current</w:t>
            </w:r>
          </w:p>
          <w:p w:rsidR="00905C66" w:rsidRDefault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</w:p>
          <w:p w:rsidR="00905C66" w:rsidRDefault="00905C66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</w:p>
          <w:p w:rsidR="00905C66" w:rsidRDefault="00905C66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</w:p>
          <w:p w:rsidR="00905C66" w:rsidRDefault="00905C66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</w:p>
          <w:p w:rsidR="00905C66" w:rsidRDefault="00905C66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</w:p>
          <w:p w:rsidR="00905C66" w:rsidRDefault="00905C66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</w:p>
          <w:p w:rsidR="00CC499E" w:rsidRDefault="00CC499E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</w:p>
          <w:p w:rsidR="00CC499E" w:rsidRDefault="00CC499E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</w:p>
          <w:p w:rsidR="00CC499E" w:rsidRDefault="00CC499E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</w:p>
          <w:p w:rsidR="00CC499E" w:rsidRDefault="00CC499E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</w:p>
          <w:p w:rsidR="00CC499E" w:rsidRDefault="00CC499E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</w:p>
          <w:p w:rsidR="00CC499E" w:rsidRDefault="00CC499E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</w:p>
          <w:p w:rsidR="00CC499E" w:rsidRDefault="00CC499E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</w:p>
          <w:p w:rsidR="00913C99" w:rsidRDefault="00913C99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</w:p>
          <w:p w:rsidR="00913C99" w:rsidRDefault="00913C99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</w:p>
          <w:p w:rsidR="00913C99" w:rsidRDefault="00913C99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</w:p>
          <w:p w:rsidR="00913C99" w:rsidRDefault="00913C99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</w:p>
          <w:p w:rsidR="00913C99" w:rsidRDefault="00913C99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</w:p>
          <w:p w:rsidR="00913C99" w:rsidRDefault="00913C99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</w:p>
          <w:p w:rsidR="003A52A2" w:rsidRDefault="00CE7B24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bookmarkStart w:id="0" w:name="_GoBack"/>
            <w:bookmarkEnd w:id="0"/>
            <w:r>
              <w:rPr>
                <w:rStyle w:val="txtBold"/>
                <w:rFonts w:ascii="Century Gothic" w:eastAsia="Century Gothic" w:hAnsi="Century Gothic" w:cs="Century Gothic"/>
              </w:rPr>
              <w:t>2019-01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 w:rsidR="00905C66">
              <w:rPr>
                <w:rStyle w:val="txtBold"/>
                <w:rFonts w:ascii="Century Gothic" w:eastAsia="Century Gothic" w:hAnsi="Century Gothic" w:cs="Century Gothic"/>
              </w:rPr>
              <w:t>–</w:t>
            </w:r>
            <w:r>
              <w:rPr>
                <w:rStyle w:val="txtBold"/>
                <w:rFonts w:ascii="Century Gothic" w:eastAsia="Century Gothic" w:hAnsi="Century Gothic" w:cs="Century Gothic"/>
              </w:rPr>
              <w:t xml:space="preserve"> </w:t>
            </w:r>
            <w:r w:rsidR="00905C66">
              <w:rPr>
                <w:rStyle w:val="txtBold"/>
                <w:rFonts w:ascii="Century Gothic" w:eastAsia="Century Gothic" w:hAnsi="Century Gothic" w:cs="Century Gothic"/>
              </w:rPr>
              <w:t>2020-06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905C66" w:rsidRDefault="00905C66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Manager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:rsidR="00905C66" w:rsidRDefault="00905C66" w:rsidP="00905C6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"/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</w:rPr>
              <w:t>Vodafone Shared Services India, Ahmedabad, Gujarat</w:t>
            </w:r>
          </w:p>
          <w:p w:rsidR="00913C99" w:rsidRDefault="00913C99" w:rsidP="00913C9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u"/>
                <w:rFonts w:ascii="Century Gothic" w:eastAsia="Century Gothic" w:hAnsi="Century Gothic" w:cs="Century Gothic"/>
                <w:sz w:val="22"/>
                <w:szCs w:val="22"/>
                <w:u w:val="single"/>
              </w:rPr>
              <w:t>Power BI Dashboard Development &amp; Data Analysis:</w:t>
            </w:r>
          </w:p>
          <w:p w:rsidR="00913C99" w:rsidRDefault="00913C99" w:rsidP="00913C99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Responsible for creating Interactive and insightful Dashboards on Power BI for Operations to make decisions on the basis of the team performance</w:t>
            </w:r>
          </w:p>
          <w:p w:rsidR="00913C99" w:rsidRDefault="00913C99" w:rsidP="00913C99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Import data from My SQL,Excel, csv, MS Access to Power BI to generate reports.</w:t>
            </w:r>
          </w:p>
          <w:p w:rsidR="00913C99" w:rsidRDefault="00913C99" w:rsidP="00913C99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Create DAX Queries to generated computed columns in Power BI.</w:t>
            </w:r>
          </w:p>
          <w:p w:rsidR="00913C99" w:rsidRDefault="00913C99" w:rsidP="00913C99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Generate computed tables in Power BI by using DAX.</w:t>
            </w:r>
          </w:p>
          <w:p w:rsidR="00913C99" w:rsidRDefault="00913C99" w:rsidP="00913C99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Creating Database objects – tables, views, functions and developing procedures for implementing application functionality at the database side for performance improvement.</w:t>
            </w:r>
          </w:p>
          <w:p w:rsidR="00913C99" w:rsidRDefault="00913C99" w:rsidP="00913C99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Involved in creating new stored procedures and optimizing existing queries and stored procedure</w:t>
            </w:r>
          </w:p>
          <w:p w:rsidR="00913C99" w:rsidRDefault="00913C99" w:rsidP="00913C99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Implementing Drill Through &amp; Hyperlinks in Power BI report.</w:t>
            </w:r>
          </w:p>
          <w:p w:rsidR="00913C99" w:rsidRDefault="00913C99" w:rsidP="00913C99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Adding the feeds and Scheduling the jobs</w:t>
            </w:r>
          </w:p>
          <w:p w:rsidR="00CC499E" w:rsidRDefault="00913C99" w:rsidP="00CC499E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Responsible for creating business insights using the regressions to forecast data in excel</w:t>
            </w:r>
          </w:p>
          <w:p w:rsidR="0083020F" w:rsidRDefault="0083020F" w:rsidP="0083020F">
            <w:pPr>
              <w:pStyle w:val="documentulli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*Pursuing online course for Data Scientist to enhance analytical skills</w:t>
            </w:r>
          </w:p>
          <w:p w:rsidR="00913C99" w:rsidRPr="00913C99" w:rsidRDefault="00913C99" w:rsidP="00913C99">
            <w:pPr>
              <w:pStyle w:val="documentulli"/>
              <w:spacing w:line="340" w:lineRule="atLeast"/>
              <w:ind w:left="300" w:right="300"/>
              <w:rPr>
                <w:rStyle w:val="divdocumentjobtitle"/>
                <w:rFonts w:ascii="Century Gothic" w:eastAsia="Century Gothic" w:hAnsi="Century Gothic" w:cs="Century Gothic"/>
                <w:sz w:val="22"/>
                <w:szCs w:val="22"/>
              </w:rPr>
            </w:pPr>
          </w:p>
          <w:p w:rsidR="003A52A2" w:rsidRDefault="00CE7B24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Deputy Manager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:rsidR="00913C99" w:rsidRDefault="00CE7B24" w:rsidP="00913C9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Vodafone Shared Services India, Ahmedabad, Gujarat</w:t>
            </w:r>
            <w:r w:rsidR="00913C99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br/>
            </w:r>
            <w:r w:rsidR="00913C99">
              <w:rPr>
                <w:rStyle w:val="u"/>
                <w:rFonts w:ascii="Century Gothic" w:eastAsia="Century Gothic" w:hAnsi="Century Gothic" w:cs="Century Gothic"/>
                <w:sz w:val="22"/>
                <w:szCs w:val="22"/>
                <w:u w:val="single"/>
              </w:rPr>
              <w:t>Team Management:</w:t>
            </w:r>
          </w:p>
          <w:p w:rsidR="00913C99" w:rsidRDefault="00913C99" w:rsidP="00913C99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Managed MIS Team, team was responsible for sharing timely reports to operations</w:t>
            </w:r>
          </w:p>
          <w:p w:rsidR="00913C99" w:rsidRDefault="00913C99" w:rsidP="00913C99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Responsible for helping Operations to meet their reporting needs </w:t>
            </w:r>
          </w:p>
          <w:p w:rsidR="003A52A2" w:rsidRDefault="00CE7B24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u"/>
                <w:rFonts w:ascii="Century Gothic" w:eastAsia="Century Gothic" w:hAnsi="Century Gothic" w:cs="Century Gothic"/>
                <w:sz w:val="22"/>
                <w:szCs w:val="22"/>
                <w:u w:val="single"/>
              </w:rPr>
              <w:t>Power BI Dashboard Development:</w:t>
            </w:r>
          </w:p>
          <w:p w:rsidR="003A52A2" w:rsidRDefault="00CE7B24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Responsible for creating Interactive and insightful Dashboards on Power BI for Operations to make decisions on the basis of the team performance</w:t>
            </w:r>
          </w:p>
          <w:p w:rsidR="003A52A2" w:rsidRDefault="00CE7B24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u"/>
                <w:rFonts w:ascii="Century Gothic" w:eastAsia="Century Gothic" w:hAnsi="Century Gothic" w:cs="Century Gothic"/>
                <w:sz w:val="22"/>
                <w:szCs w:val="22"/>
                <w:u w:val="single"/>
              </w:rPr>
              <w:t>Application Development Using Inforpath &amp; Power Apps:</w:t>
            </w:r>
          </w:p>
          <w:p w:rsidR="003A52A2" w:rsidRDefault="00CE7B24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Responsible for creating Applications and forms on SharePoint using Power Apps and Infopath</w:t>
            </w:r>
          </w:p>
          <w:p w:rsidR="003A52A2" w:rsidRDefault="00CE7B24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Responsible for Identifying Automation opportunities and to develop applications to eliminate the manual data collation</w:t>
            </w:r>
          </w:p>
          <w:p w:rsidR="003A52A2" w:rsidRDefault="00CE7B24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Boosted efficiency of WFM team by creating Attendance Management Application to capture real time Attendance</w:t>
            </w:r>
          </w:p>
          <w:p w:rsidR="003A52A2" w:rsidRDefault="00CE7B24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Eliminated functional bottlenecks between Quality and Operations by creating multiple Audit forms for better clarity and transparency</w:t>
            </w:r>
          </w:p>
          <w:p w:rsidR="003A52A2" w:rsidRDefault="00CE7B24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Created multiple Tablet and Mobile applications on Microsoft Power Apps to provide flexibility and better data management</w:t>
            </w:r>
          </w:p>
          <w:p w:rsidR="003A52A2" w:rsidRDefault="00CE7B24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Developed Application for budget tracking and management for Finance Team have a better clarity and Expenditure</w:t>
            </w:r>
          </w:p>
          <w:p w:rsidR="003A52A2" w:rsidRDefault="00CE7B24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Created Early Warning system for Human Resources Team to manage the probable Attrition cases effectively</w:t>
            </w:r>
          </w:p>
          <w:p w:rsidR="003A52A2" w:rsidRDefault="00CE7B24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u"/>
                <w:rFonts w:ascii="Century Gothic" w:eastAsia="Century Gothic" w:hAnsi="Century Gothic" w:cs="Century Gothic"/>
                <w:sz w:val="22"/>
                <w:szCs w:val="22"/>
                <w:u w:val="single"/>
              </w:rPr>
              <w:t>Process Automation Using VBA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:</w:t>
            </w:r>
          </w:p>
          <w:p w:rsidR="003A52A2" w:rsidRDefault="00CE7B24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Responsible for Automation of Excel Based reports</w:t>
            </w:r>
          </w:p>
          <w:p w:rsidR="003A52A2" w:rsidRDefault="00CE7B24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Eliminated manual intervention from multiple daily reports by automating them using VBA</w:t>
            </w:r>
          </w:p>
          <w:p w:rsidR="003A52A2" w:rsidRDefault="00CE7B24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Scheduled many daily reports using VB Script to avoid delay and chances of human error</w:t>
            </w:r>
          </w:p>
          <w:p w:rsidR="003A52A2" w:rsidRDefault="00CE7B24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Identified and Automated multiple excel based tasks and reports to save time for respective teams</w:t>
            </w:r>
          </w:p>
        </w:tc>
      </w:tr>
    </w:tbl>
    <w:p w:rsidR="003A52A2" w:rsidRDefault="003A52A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3A52A2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:rsidR="003A52A2" w:rsidRDefault="00CE7B24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2015-03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- 2019-12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3A52A2" w:rsidRDefault="00CE7B24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Assistant Manager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:rsidR="003A52A2" w:rsidRDefault="00CE7B24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Vodafone Shared Services India, Ahmedabad, Gujarat</w:t>
            </w:r>
          </w:p>
          <w:p w:rsidR="003A52A2" w:rsidRDefault="00CE7B24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Responsible for creating performance dashboard templates for reporting team to input data and </w:t>
            </w:r>
            <w:r w:rsidR="00905C66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analyze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performance for process</w:t>
            </w:r>
          </w:p>
          <w:p w:rsidR="003A52A2" w:rsidRDefault="00CE7B24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Receiving and downloading data from different - different sources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,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Cleaning and formatting data using by Excel</w:t>
            </w:r>
          </w:p>
          <w:p w:rsidR="003A52A2" w:rsidRDefault="00CE7B24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Cleaning and collating data of 3 LOBs agents on daily basis. Sharing all data disposition with higher management and UK Team</w:t>
            </w:r>
          </w:p>
          <w:p w:rsidR="003A52A2" w:rsidRDefault="00CE7B24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Creating and updating agents' 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productivity report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in Dashboard and Share 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MI Dashboard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to the higher management and UK Team</w:t>
            </w:r>
          </w:p>
          <w:p w:rsidR="003A52A2" w:rsidRDefault="00CE7B24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Handling multiple reports, working with 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formulae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, 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pivot tables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&amp; 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pivot charts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, and various other excel sheet components for accurate data</w:t>
            </w:r>
          </w:p>
          <w:p w:rsidR="003A52A2" w:rsidRDefault="00CE7B24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Extracting report from monthly data for agent productivity report on daily basis sharing MIS to the management</w:t>
            </w:r>
          </w:p>
        </w:tc>
      </w:tr>
    </w:tbl>
    <w:p w:rsidR="003A52A2" w:rsidRDefault="003A52A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3A52A2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:rsidR="003A52A2" w:rsidRDefault="00CE7B24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2011-05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- 2015-03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3A52A2" w:rsidRDefault="00CE7B24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Senior Executive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:rsidR="003A52A2" w:rsidRDefault="00905C66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Vodafone</w:t>
            </w:r>
            <w:r w:rsidR="00CE7B24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 xml:space="preserve"> Shared Services India, Ahmedabad, Gujarat</w:t>
            </w:r>
          </w:p>
          <w:p w:rsidR="003A52A2" w:rsidRDefault="00CE7B24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Updating 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Data Tracker and MIS Dashboard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on daily, weekly &amp; Monthly basis</w:t>
            </w:r>
          </w:p>
          <w:p w:rsidR="003A52A2" w:rsidRDefault="00CE7B24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Creating Agent reports break and log in / log out report</w:t>
            </w:r>
          </w:p>
          <w:p w:rsidR="003A52A2" w:rsidRDefault="00CE7B24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Interacting with agents for queries and errors regarding tracker and general issues</w:t>
            </w:r>
          </w:p>
          <w:p w:rsidR="003A52A2" w:rsidRDefault="00CE7B24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Updating attendance dashboard and sending the agents allocating report Management</w:t>
            </w:r>
          </w:p>
          <w:p w:rsidR="003A52A2" w:rsidRDefault="00CE7B24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Ensure deliverable (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Daily, Weekly &amp; Monthly MIS Reports &amp; Dashboard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) are prepared to satisfy the project requirements cost and schedule</w:t>
            </w:r>
          </w:p>
          <w:p w:rsidR="003A52A2" w:rsidRDefault="00CE7B24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Keep the track of pending cases to avoid SLA impact, sharing issues and status with management</w:t>
            </w:r>
          </w:p>
          <w:p w:rsidR="003A52A2" w:rsidRDefault="00CE7B24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Track of AHT on daily basis and report to higher management</w:t>
            </w:r>
          </w:p>
          <w:p w:rsidR="003A52A2" w:rsidRDefault="00CE7B24">
            <w:pPr>
              <w:pStyle w:val="documentulli"/>
              <w:numPr>
                <w:ilvl w:val="0"/>
                <w:numId w:val="5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Making Advanced presentation in MS PowerPoint to present MIS &amp; other related important reports</w:t>
            </w:r>
          </w:p>
        </w:tc>
      </w:tr>
    </w:tbl>
    <w:p w:rsidR="003A52A2" w:rsidRDefault="003A52A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3A52A2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:rsidR="003A52A2" w:rsidRDefault="00CE7B24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2007-12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- 2011-05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3A52A2" w:rsidRDefault="00CE7B24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Process Developer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:rsidR="003A52A2" w:rsidRDefault="00CE7B24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Genpact India, Jaipur, Rajasthan</w:t>
            </w:r>
          </w:p>
          <w:p w:rsidR="003A52A2" w:rsidRDefault="00CE7B24">
            <w:pPr>
              <w:pStyle w:val="documentulli"/>
              <w:numPr>
                <w:ilvl w:val="0"/>
                <w:numId w:val="6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Worked as a Process Developer for a Credit card process of National Australia Bank</w:t>
            </w:r>
          </w:p>
          <w:p w:rsidR="003A52A2" w:rsidRDefault="00CE7B24">
            <w:pPr>
              <w:pStyle w:val="documentulli"/>
              <w:numPr>
                <w:ilvl w:val="0"/>
                <w:numId w:val="6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Was responsible for work allocation, and processing of Credit Card Applications for the customers and to call the Australian Customers in case of missing information</w:t>
            </w:r>
          </w:p>
        </w:tc>
      </w:tr>
    </w:tbl>
    <w:p w:rsidR="003A52A2" w:rsidRDefault="003A52A2">
      <w:pPr>
        <w:rPr>
          <w:vanish/>
        </w:rPr>
      </w:pPr>
    </w:p>
    <w:p w:rsidR="003A52A2" w:rsidRDefault="003A52A2">
      <w:pPr>
        <w:spacing w:line="400" w:lineRule="exact"/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3A52A2">
        <w:trPr>
          <w:tblCellSpacing w:w="0" w:type="dxa"/>
        </w:trPr>
        <w:tc>
          <w:tcPr>
            <w:tcW w:w="600" w:type="dxa"/>
            <w:shd w:val="clear" w:color="auto" w:fill="25293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A52A2" w:rsidRDefault="00CE7B24">
            <w:pPr>
              <w:pStyle w:val="documentsectionheadingIcon"/>
              <w:spacing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>
                  <wp:extent cx="380250" cy="379688"/>
                  <wp:effectExtent l="0" t="0" r="0" b="0"/>
                  <wp:docPr id="100015" name="Picture 100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68232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A52A2" w:rsidRDefault="00CE7B24">
            <w:pPr>
              <w:pStyle w:val="documentsectionsectiontitle"/>
              <w:spacing w:before="8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Education</w:t>
            </w:r>
          </w:p>
        </w:tc>
      </w:tr>
    </w:tbl>
    <w:p w:rsidR="003A52A2" w:rsidRDefault="003A52A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3A52A2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:rsidR="003A52A2" w:rsidRDefault="00CE7B24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2003-04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- 2005-03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3A52A2" w:rsidRDefault="00CE7B24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 xml:space="preserve">Bachelor of Science: </w:t>
            </w:r>
            <w:r>
              <w:rPr>
                <w:rStyle w:val="spanprogramline"/>
                <w:rFonts w:ascii="Century Gothic" w:eastAsia="Century Gothic" w:hAnsi="Century Gothic" w:cs="Century Gothic"/>
              </w:rPr>
              <w:t>Mathematics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</w:rPr>
              <w:t xml:space="preserve"> </w:t>
            </w:r>
          </w:p>
          <w:p w:rsidR="003A52A2" w:rsidRDefault="00CE7B24">
            <w:pPr>
              <w:pStyle w:val="spanpaddedline"/>
              <w:spacing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Maharshi Dayanand University Ajmer - Kishangarh</w:t>
            </w:r>
          </w:p>
        </w:tc>
      </w:tr>
    </w:tbl>
    <w:p w:rsidR="003A52A2" w:rsidRDefault="003A52A2">
      <w:pPr>
        <w:rPr>
          <w:vanish/>
        </w:rPr>
      </w:pPr>
    </w:p>
    <w:p w:rsidR="003A52A2" w:rsidRDefault="003A52A2">
      <w:pPr>
        <w:spacing w:line="400" w:lineRule="exact"/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3A52A2">
        <w:trPr>
          <w:tblCellSpacing w:w="0" w:type="dxa"/>
        </w:trPr>
        <w:tc>
          <w:tcPr>
            <w:tcW w:w="600" w:type="dxa"/>
            <w:shd w:val="clear" w:color="auto" w:fill="25293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A52A2" w:rsidRDefault="00CE7B24">
            <w:pPr>
              <w:pStyle w:val="documentsectionheadingIcon"/>
              <w:spacing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>
                  <wp:extent cx="380250" cy="379688"/>
                  <wp:effectExtent l="0" t="0" r="0" b="0"/>
                  <wp:docPr id="100016" name="Picture 1000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68148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A52A2" w:rsidRDefault="00CE7B24">
            <w:pPr>
              <w:pStyle w:val="documentsectionsectiontitle"/>
              <w:spacing w:before="8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Certifications</w:t>
            </w:r>
          </w:p>
        </w:tc>
      </w:tr>
    </w:tbl>
    <w:p w:rsidR="003A52A2" w:rsidRDefault="003A52A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3A52A2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:rsidR="003A52A2" w:rsidRDefault="00CE7B24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2014-05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3A52A2" w:rsidRDefault="00CE7B24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>ASP.NET</w:t>
            </w:r>
          </w:p>
        </w:tc>
      </w:tr>
    </w:tbl>
    <w:p w:rsidR="003A52A2" w:rsidRDefault="003A52A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3A52A2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:rsidR="003A52A2" w:rsidRDefault="00CE7B24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2009-05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3A52A2" w:rsidRDefault="00CE7B24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>Lean Certificate</w:t>
            </w:r>
          </w:p>
        </w:tc>
      </w:tr>
    </w:tbl>
    <w:p w:rsidR="003A52A2" w:rsidRDefault="003A52A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3A52A2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:rsidR="003A52A2" w:rsidRDefault="00CE7B24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2020-01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3A52A2" w:rsidRDefault="00CE7B24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>Microsoft Flow</w:t>
            </w:r>
          </w:p>
        </w:tc>
      </w:tr>
    </w:tbl>
    <w:p w:rsidR="003A52A2" w:rsidRDefault="003A52A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3A52A2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:rsidR="003A52A2" w:rsidRDefault="00CE7B24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2020-04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3A52A2" w:rsidRDefault="00CE7B24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>Mobilizing Workflows with PowerApps</w:t>
            </w:r>
          </w:p>
          <w:p w:rsidR="0083020F" w:rsidRDefault="0083020F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:rsidR="003A52A2" w:rsidRDefault="003A52A2">
      <w:pPr>
        <w:rPr>
          <w:rFonts w:ascii="Century Gothic" w:eastAsia="Century Gothic" w:hAnsi="Century Gothic" w:cs="Century Gothic"/>
          <w:sz w:val="22"/>
          <w:szCs w:val="22"/>
        </w:rPr>
      </w:pPr>
    </w:p>
    <w:sectPr w:rsidR="003A52A2">
      <w:headerReference w:type="default" r:id="rId17"/>
      <w:footerReference w:type="default" r:id="rId18"/>
      <w:pgSz w:w="12240" w:h="15840"/>
      <w:pgMar w:top="480" w:right="480" w:bottom="48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7F2D" w:rsidRDefault="00077F2D">
      <w:pPr>
        <w:spacing w:line="240" w:lineRule="auto"/>
      </w:pPr>
      <w:r>
        <w:separator/>
      </w:r>
    </w:p>
  </w:endnote>
  <w:endnote w:type="continuationSeparator" w:id="0">
    <w:p w:rsidR="00077F2D" w:rsidRDefault="00077F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1B64A41A-8653-49CA-801F-F9371C9995A0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979C4CDE-50D6-4C10-AED2-29664BCB0D9E}"/>
    <w:embedBold r:id="rId3" w:fontKey="{2082B26D-9C0A-4C41-A822-9999C68F3267}"/>
    <w:embedItalic r:id="rId4" w:fontKey="{981FAD74-CA26-4876-BEDF-9647F6387F9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C0EF3F74-8328-44C3-B0CA-574202E25448}"/>
  </w:font>
  <w:font w:name="Calibri">
    <w:altName w:val="Calibri Light"/>
    <w:panose1 w:val="020F0502020204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52A2" w:rsidRDefault="00CE7B24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7F2D" w:rsidRDefault="00077F2D">
      <w:pPr>
        <w:spacing w:line="240" w:lineRule="auto"/>
      </w:pPr>
      <w:r>
        <w:separator/>
      </w:r>
    </w:p>
  </w:footnote>
  <w:footnote w:type="continuationSeparator" w:id="0">
    <w:p w:rsidR="00077F2D" w:rsidRDefault="00077F2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52A2" w:rsidRDefault="00CE7B24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4880C68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B4E4A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ECA88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C5C60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5841D9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880E0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8E84C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0A6392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8C4B8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DFB81C4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1CEE8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4EC251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7DCC7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6E2C29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FC2983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15064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21294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290766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FE5CA35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E12E5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D92A2B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558C12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59A776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77AB3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A74D4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0E0FA7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20ED9F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7DDA70F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310A4A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D42BA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2DEEAC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1884C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31CE21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A58B5A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52AE29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790C0E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 w:tplc="4EE053D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B18820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202927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56E6C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BF4CA6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63815E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B2449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CDC117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654F9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 w:tplc="FA3ED07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BBEEA2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F0E46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A96985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ADE86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BC4FA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77C8E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B0A12E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1A6748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89"/>
  <w:displayBackgroundShape/>
  <w:embedTrueTypeFont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2A2"/>
    <w:rsid w:val="00077F2D"/>
    <w:rsid w:val="003A52A2"/>
    <w:rsid w:val="004A74A9"/>
    <w:rsid w:val="0083020F"/>
    <w:rsid w:val="00905C66"/>
    <w:rsid w:val="00913C99"/>
    <w:rsid w:val="00CA1D76"/>
    <w:rsid w:val="00CC499E"/>
    <w:rsid w:val="00CE7B24"/>
    <w:rsid w:val="00E3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F08C0B6-CDDB-44A5-96AF-88688EFDF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">
    <w:name w:val="document"/>
    <w:basedOn w:val="Normal"/>
    <w:pPr>
      <w:spacing w:line="320" w:lineRule="atLeast"/>
    </w:pPr>
  </w:style>
  <w:style w:type="paragraph" w:customStyle="1" w:styleId="documentdivfirstsection">
    <w:name w:val="document_div_firstsection"/>
    <w:basedOn w:val="Normal"/>
  </w:style>
  <w:style w:type="paragraph" w:customStyle="1" w:styleId="documentSECTIONNAMEdivfirstparagraph">
    <w:name w:val="document_SECTION_NAME_div_firstparagraph"/>
    <w:basedOn w:val="Normal"/>
  </w:style>
  <w:style w:type="paragraph" w:customStyle="1" w:styleId="documentname">
    <w:name w:val="document_name"/>
    <w:basedOn w:val="Normal"/>
    <w:pPr>
      <w:pBdr>
        <w:bottom w:val="none" w:sz="0" w:space="5" w:color="auto"/>
      </w:pBdr>
      <w:spacing w:line="820" w:lineRule="atLeast"/>
    </w:pPr>
    <w:rPr>
      <w:b/>
      <w:bCs/>
      <w:color w:val="252932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color w:val="252932"/>
      <w:sz w:val="32"/>
      <w:szCs w:val="32"/>
    </w:rPr>
  </w:style>
  <w:style w:type="paragraph" w:customStyle="1" w:styleId="documentsection">
    <w:name w:val="document_section"/>
    <w:basedOn w:val="Normal"/>
  </w:style>
  <w:style w:type="paragraph" w:customStyle="1" w:styleId="documentSECTIONCNTCdivfirstparagraph">
    <w:name w:val="document_SECTION_CNTC_div_firstparagraph"/>
    <w:basedOn w:val="Normal"/>
  </w:style>
  <w:style w:type="character" w:customStyle="1" w:styleId="documentaddressLeft">
    <w:name w:val="document_addressLeft"/>
    <w:basedOn w:val="DefaultParagraphFont"/>
  </w:style>
  <w:style w:type="paragraph" w:customStyle="1" w:styleId="documenticonRow">
    <w:name w:val="document_iconRow"/>
    <w:basedOn w:val="Normal"/>
    <w:pPr>
      <w:pBdr>
        <w:bottom w:val="none" w:sz="0" w:space="7" w:color="auto"/>
      </w:pBdr>
    </w:pPr>
  </w:style>
  <w:style w:type="character" w:customStyle="1" w:styleId="documenticonRowiconSvg">
    <w:name w:val="document_iconRow_iconSvg"/>
    <w:basedOn w:val="DefaultParagraphFont"/>
  </w:style>
  <w:style w:type="character" w:customStyle="1" w:styleId="documenticonRowicoTxt">
    <w:name w:val="document_iconRow_icoTxt"/>
    <w:basedOn w:val="DefaultParagraphFont"/>
  </w:style>
  <w:style w:type="paragraph" w:customStyle="1" w:styleId="documentasposeztyaddresstable">
    <w:name w:val="document_aspose_ztyaddresstable"/>
    <w:basedOn w:val="Normal"/>
    <w:pPr>
      <w:spacing w:line="320" w:lineRule="atLeast"/>
    </w:pPr>
  </w:style>
  <w:style w:type="character" w:customStyle="1" w:styleId="documentasposeztyaddresstableCharacter">
    <w:name w:val="document_aspose_ztyaddresstable Character"/>
    <w:basedOn w:val="DefaultParagraphFont"/>
  </w:style>
  <w:style w:type="table" w:customStyle="1" w:styleId="documenticonInnerTable">
    <w:name w:val="document_iconInnerTable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ocumentaddressRight">
    <w:name w:val="document_addressRight"/>
    <w:basedOn w:val="DefaultParagraphFont"/>
  </w:style>
  <w:style w:type="table" w:customStyle="1" w:styleId="documentaddress">
    <w:name w:val="document_address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ocumentSECTIONSUMMdivfirstparagraph">
    <w:name w:val="document_SECTION_SUMM_div_firstparagraph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documenticonCell">
    <w:name w:val="document_iconCell"/>
    <w:basedOn w:val="DefaultParagraphFont"/>
  </w:style>
  <w:style w:type="paragraph" w:customStyle="1" w:styleId="documentsectionheadingIcon">
    <w:name w:val="document_section_headingIcon"/>
    <w:basedOn w:val="Normal"/>
  </w:style>
  <w:style w:type="character" w:customStyle="1" w:styleId="documenttitleCell">
    <w:name w:val="document_titleCell"/>
    <w:basedOn w:val="DefaultParagraphFont"/>
  </w:style>
  <w:style w:type="paragraph" w:customStyle="1" w:styleId="documentsectionsectiontitle">
    <w:name w:val="document_section_sectiontitle"/>
    <w:basedOn w:val="Normal"/>
    <w:pPr>
      <w:pBdr>
        <w:left w:val="none" w:sz="0" w:space="8" w:color="auto"/>
      </w:pBdr>
    </w:pPr>
  </w:style>
  <w:style w:type="character" w:customStyle="1" w:styleId="documentsectionsectiontitleCharacter">
    <w:name w:val="document_section_sectiontitle Character"/>
    <w:basedOn w:val="DefaultParagraphFont"/>
  </w:style>
  <w:style w:type="table" w:customStyle="1" w:styleId="documentheading">
    <w:name w:val="document_heading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ocumentrtngSecdivparagraph">
    <w:name w:val="document_rtngSec_div_paragraph"/>
    <w:basedOn w:val="Normal"/>
  </w:style>
  <w:style w:type="paragraph" w:customStyle="1" w:styleId="documentsinglecolumn">
    <w:name w:val="document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ocumentratingfieldp">
    <w:name w:val="document_ratingfield_p"/>
    <w:basedOn w:val="DefaultParagraphFont"/>
  </w:style>
  <w:style w:type="character" w:customStyle="1" w:styleId="documentrating-wrapper">
    <w:name w:val="document_rating-wrapper"/>
    <w:basedOn w:val="DefaultParagraphFont"/>
  </w:style>
  <w:style w:type="paragraph" w:customStyle="1" w:styleId="documenttxtright">
    <w:name w:val="document_txtright"/>
    <w:basedOn w:val="Normal"/>
    <w:pPr>
      <w:spacing w:line="260" w:lineRule="atLeast"/>
    </w:pPr>
  </w:style>
  <w:style w:type="character" w:customStyle="1" w:styleId="documenttxtrightCharacter">
    <w:name w:val="document_txtright Character"/>
    <w:basedOn w:val="DefaultParagraphFont"/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7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twocolparasinglecolumn">
    <w:name w:val="document_twocolpara_singlecolumn"/>
    <w:basedOn w:val="DefaultParagraphFont"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ocumentmb5Paragraph">
    <w:name w:val="document_mb5 Paragraph"/>
    <w:basedOn w:val="Normal"/>
  </w:style>
  <w:style w:type="paragraph" w:customStyle="1" w:styleId="spanpaddedline">
    <w:name w:val="span_paddedline"/>
    <w:basedOn w:val="spanParagraph"/>
  </w:style>
  <w:style w:type="character" w:customStyle="1" w:styleId="u">
    <w:name w:val="u"/>
    <w:basedOn w:val="DefaultParagraphFont"/>
    <w:rPr>
      <w:bdr w:val="none" w:sz="0" w:space="0" w:color="auto"/>
      <w:vertAlign w:val="baseline"/>
    </w:rPr>
  </w:style>
  <w:style w:type="paragraph" w:customStyle="1" w:styleId="documentulli">
    <w:name w:val="document_ul_li"/>
    <w:basedOn w:val="Normal"/>
    <w:pPr>
      <w:pBdr>
        <w:left w:val="none" w:sz="0" w:space="3" w:color="auto"/>
      </w:pBdr>
    </w:pPr>
  </w:style>
  <w:style w:type="table" w:customStyle="1" w:styleId="documentdivparagraph">
    <w:name w:val="document_div_paragraph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C6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C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826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Bhupendra Singh</vt:lpstr>
    </vt:vector>
  </TitlesOfParts>
  <Company/>
  <LinksUpToDate>false</LinksUpToDate>
  <CharactersWithSpaces>5524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Bhupendra Singh</dc:title>
  <dc:creator>Bhupendra Singh</dc:creator>
  <cp:lastModifiedBy>Microsoft account</cp:lastModifiedBy>
  <cp:revision>4</cp:revision>
  <dcterms:created xsi:type="dcterms:W3CDTF">2020-07-03T02:47:00Z</dcterms:created>
  <dcterms:modified xsi:type="dcterms:W3CDTF">2021-09-07T14:22:00Z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zE4AAB+LCAAAAAAABAAUmbWag0AYRR+IAgla4u4QpMPdnaffbLHfVglkZv57z4EPi7L8hyZ5HKEggkApmoUpmKR46PefwtAlPa5Rbiq4WnKFiYxxo8wW4rV6reH8IL3rk6UIiLcd5ksOc87neRVPqld73jDKtLM0KO1ZwoxrxWhVkaD64KUBHd3Ot8h66F5XN3lKLwiEbHPG5BoYf/1UNM9+uarx7hO7Zvpe/emel5Zjn2R7IICXi6IeSK/gQWO</vt:lpwstr>
  </property>
  <property fmtid="{D5CDD505-2E9C-101B-9397-08002B2CF9AE}" pid="3" name="x1ye=1">
    <vt:lpwstr>y1XlqEcTj4+rGeb8trndqdTl8PkW1bdWj3n4GacuzMxTkvpnUZ2UDcampA1wvnunkzUxGZ9QxniFc4Hiy+HQsemzAPWx7XjOfAQ9FObB5q9u8tXdihQjXUaaGDUlmp6VkSzhvGVRiHUvhSDKn0GQYFhFHCO4na6FnqShHCt2xybQMAOAR9InuvjVTFEGRCV1JxB1GvqtPnKWqh9QWguYSCRUb0mxTZbeg7HgXcueP1InhEtlRuD312CidCsDwiW</vt:lpwstr>
  </property>
  <property fmtid="{D5CDD505-2E9C-101B-9397-08002B2CF9AE}" pid="4" name="x1ye=10">
    <vt:lpwstr>rppwCoWrgLGD7Ki5usXQgGOPjNmHvfAxeb/T7hwep+vm9DKQ+xyesW/mqC3yC3S9wOG2kMord38E0rFbnz2YB7twXEPfuMuK5nkmfVWZ89avg06gf+yxQ+gpmls8tgvxjoqpH1DmlzbFUUwSNvSj9E8rgK7FLTwznq15Fyo4k29Y4PsqREPQthZVhQOJCgZWg/L3igElm0BD+HCkbTRptBj8J9ONvYiPewMg6NnGuXRzTRm1ZHK14fffQuNaF2l</vt:lpwstr>
  </property>
  <property fmtid="{D5CDD505-2E9C-101B-9397-08002B2CF9AE}" pid="5" name="x1ye=11">
    <vt:lpwstr>nCM4P1TTltq0AWZRc8OS8AhfjGd0XQ1M3lxm/fThbxsAgS0U1nf6jzKjwYLd7/6RIpcdUvB0Ao/OrQ2nfWJLSbVOLkOsp8eraROr3zNncB4ZKPFvs5cmd3llq6+kH5DJR1cYK5S6Ccdi8OEetOIJggZzNWa8IuFQD62mc10TuJ6w6+7idllYuUQRNTGXJw7qfO+Qo7NleBvQvDHXQX2XgNo8DYXgVrOHwlY0a8D3L+r319+3YXBqaxv/hvmNRU/</vt:lpwstr>
  </property>
  <property fmtid="{D5CDD505-2E9C-101B-9397-08002B2CF9AE}" pid="6" name="x1ye=12">
    <vt:lpwstr>a6w9wET/Ssj/1joydP3GJbJz0hV80zBuN0YvANf4yQ7T7nCCVeMj3qYl0D6ifpMgDgPGOxPvqCQNV3QZRdBjGwRlu3Bu62mBfDKPnrCrcJbj69l0tGNbx5hcK8FPcuUFNq4rtGlSlA9jfYxK3b3pZhW1cpomDAsX9vG2OmNO+KsHVt93jZDcA/iLgadmMLhbQVgUCbnou/Yli0R3IEWbol83ONg39ZwcmuMZPiJeUWXsS6Ki3UmSDfJgXhtvbOR</vt:lpwstr>
  </property>
  <property fmtid="{D5CDD505-2E9C-101B-9397-08002B2CF9AE}" pid="7" name="x1ye=13">
    <vt:lpwstr>HGhzR1X88W0I9DZIvbJMcZfrlwC+e1IRTMmts4jCy20vsxaIalhDz+HnWDMqJf2Al2YD2wgXz5D2egUejYibhp5VqrqHrrZYlFWsZCOuGRPrC61wnnNUSAjQQWVA56+QeVI7BERPi15zAuPt67ksmkZuaBr81vJldVITQ5Bvrqpx+6Kz3l596qViEUwpDoRxww9jRkj41OWDhbGuOf329xyRys5L5oQuIJmyIryU+50HZiQvdMXLZQmKigCj05p</vt:lpwstr>
  </property>
  <property fmtid="{D5CDD505-2E9C-101B-9397-08002B2CF9AE}" pid="8" name="x1ye=14">
    <vt:lpwstr>QuNhlCHHGB9LogkGvsZdYYd+sGyGebFAoVCM77TVeq9bPWOnd7o1DE6qLxBh96EXTQQvguvn2q1nGlF2rJQ2+AffJz2AKsFsO3ujo0H81dUkWlFc3rBIlexDUbr8zKp38Y60SMufD1o4siessHOI456NI9CfbvWRSYd4rPozaszMoKkUpF6U7ar4LXX8/IdZXatH92ugwM6ftLKVrBhcsn8sXLbXev2zjy9JCYvFJNMyw5mb4Sh2JLfPJ3E2+UX</vt:lpwstr>
  </property>
  <property fmtid="{D5CDD505-2E9C-101B-9397-08002B2CF9AE}" pid="9" name="x1ye=15">
    <vt:lpwstr>/H7u8nwcvsqTA9g5B8Iplf4/u4Z+lKaDLgOmp0ni4jDN/wgVpdepCPwt9dgp6kpUr6IkfYhQjnWeGuNZIipwPKdHel7BcnR+/RJYFHgDMz+C6idgC/O70e7QbbqV0SaaTEhCZGL42kASU0QwGYa3E2PbYPUip3iJ4UAbnqiIfSi9UgTd0iz+Tu/eD26gQOGSnY9lyvjYppC904i4ZHJ2bp96LrVYKr+FMnXApa0sZOxwfMekuWJ3D8PLSIO1EiT</vt:lpwstr>
  </property>
  <property fmtid="{D5CDD505-2E9C-101B-9397-08002B2CF9AE}" pid="10" name="x1ye=16">
    <vt:lpwstr>hMOcPX2pvqST+kyBj287p5JHELtG+6rM4WrQIT/HqmCDVteX0GzMYgs0RaE8/F3BOoeEbT74GNHswytsq9wxgz66O4HAXY8OqQRNtqkIyAkW0+o0TXJ9l8PU2mVShdFjZNt5LPH9Xdfiih5xw8LESDQSGkxqvLHEG36QmRIexZONjwUwrut+ms7bPFCu5WKKfI9PeDGFTjDI0JHrHea66QaADSiY/WFcTY43W65kZj/eaxtPZ2W2Z1tg/R5esJq</vt:lpwstr>
  </property>
  <property fmtid="{D5CDD505-2E9C-101B-9397-08002B2CF9AE}" pid="11" name="x1ye=17">
    <vt:lpwstr>k+gQFDIezybXPo0rNs87iY6kWWjA7kjwK6pgwChcBCL7sjHacOuUsaZycTDRVZReo7+rbMthAecnLasBoaBm9LLJK37Nnbvl4c2No7MlUstCOYXHo7ykoao18MItuWvx5JSTdPWT+ExHitVVeLJvHTIXufHGgpq21CsiuXy0VuJOg2jppX6wqb0kQTo7v/VzxR6YuXPXAi+eLZT7PYJgpcsc8LYbCrDmZkVI0b3mirbQdZkzMwPsgs+sDe9Fkwx</vt:lpwstr>
  </property>
  <property fmtid="{D5CDD505-2E9C-101B-9397-08002B2CF9AE}" pid="12" name="x1ye=18">
    <vt:lpwstr>hmJs5khGpSso6Z2gW06hDV+o6eKI61NZ7woxmk58oaAGYRL4kUX4wJ8IDudXxNrQQ7AGR1rKt8A/21HL9yso+Vs8f90wxWmFaR2c/6gVl9M1GQG7U0gzKbkdorg1rKuGPSMorF4MGFxza0RSYJxkIfHwIqcYbxU6sLvQXrUWgKAD31udxxYjkI/Zi/eRCll2P22mBI+5tUCr4pKfspt70UFRu8HNFEppFjukAPjLAbe7A7H5naemqPAhRDV4LSM</vt:lpwstr>
  </property>
  <property fmtid="{D5CDD505-2E9C-101B-9397-08002B2CF9AE}" pid="13" name="x1ye=19">
    <vt:lpwstr>qS+sBzgo4Hnpj20maDk/XPM/FLbdgb5zqUSNJER7xJZUTITKXYvt0xKUXewC8UPLXsJsyf0fSUw3uLY9cS7f0hGH36ppz7Qjo9faSc4+vsbRgMCYItGdKW7Kiz2N0CvWJSJ0AQgcAQV1cKXsIh0++AXIyfsucCGKGn33M1hht7kNAMyrtzB6BOm2kCxYrGsPUpahJd6dW7fCR9xMHH7LJhUEFy4JlU7epBUg2ymiHjYZqvPSYwDA61M35Sq1wTw</vt:lpwstr>
  </property>
  <property fmtid="{D5CDD505-2E9C-101B-9397-08002B2CF9AE}" pid="14" name="x1ye=2">
    <vt:lpwstr>C5TgNv7VZQ8okwN+xFUFtUtbDmdPVgHb4OCs0TNMmiYXRIFXBytH1KaX9Zr4IzB2x8T7u+65ZdSqih7IGxZxlqXrLQRukxhKfwnf7d2eTTbjl8+bOg2M846tKXlz9U1n58gjzHUm1K7gwp+EVBd2IdUKQmg5zSArE+Jx+Aghd3BgIFcEEUsdEZkCsbmd5JvaViIfvbdpHxge7ggMVKrfwb14Dj6vVzPnCAr60idJJOpacaM1TjS7HpQz6zSkZeh</vt:lpwstr>
  </property>
  <property fmtid="{D5CDD505-2E9C-101B-9397-08002B2CF9AE}" pid="15" name="x1ye=20">
    <vt:lpwstr>lCjn7hH8728fIy/U/Q/RjpGcFDyiCUIzlXegISL8geEVTwBhbUHk1l6QwGutLyKMH9o3sfE4r005PYtSVTskWVxWjjHuWh9BHH9TK5GLNfgFZhQToEVTcyNqxIqlgdmHsIS2k4X1z1gGJ/qMpCvsC3TiMCSnfRnYya+GrCJH72/oig4LscsvVNFdogPeqjmsE6Reskn5iRUGt05tmgOgVFAczlf4G4x9HPlIKb0I2tVQBcP+2qLiT1Qnw7SdYId</vt:lpwstr>
  </property>
  <property fmtid="{D5CDD505-2E9C-101B-9397-08002B2CF9AE}" pid="16" name="x1ye=21">
    <vt:lpwstr>X4UAhCu1tXdU+vj6wlhMDijEfmYn5UAYoreRlDGvnY1QcOVT48cGnM6TrV/Fo78/tOyXwu2ZpNay+5vshyqNngGjzrEFcKX7jECmOLEGeCyln+wVxr8CaHErVfWgJb4YhSjabSen6OCn2YRl4L4UNZjLTOtChHkM5GLqkGSVgIausnX5BrdbTWKKN5GlRIrOdgorayxUyulnMgmlPJTE6zlO7czwNiVCLZdSq1xmOKEDPwTroHNrLb/f9oHd97N</vt:lpwstr>
  </property>
  <property fmtid="{D5CDD505-2E9C-101B-9397-08002B2CF9AE}" pid="17" name="x1ye=22">
    <vt:lpwstr>17potFfTYbD/LNwDK0DkfN4XEd1RehWj3HxjBV2M5b7wqTH+//jpKhDhlX+ytVNmYGHQJcsCDh6swrA4eUH8qRU1LGi51MvRqGJ883s5jaDc2uASLBmK4ncRM2QwetV46wdMIofs3qHYzNKG+T9GFFpOlx3bFwt/XfWblTXQ5yYykbgY9hK/jlbzttcMremcTZwTXKM/3RVsQ7SImJTDiFwuTR+KOPu/6sM1HpTjVQegzI7Boh9uj12M4Lx9q7X</vt:lpwstr>
  </property>
  <property fmtid="{D5CDD505-2E9C-101B-9397-08002B2CF9AE}" pid="18" name="x1ye=23">
    <vt:lpwstr>hmMramXVgbHFuD88Y7QlYSsyMrDmCGUJHfgGp1Nc44RRRxV7Z/rjqoUa7Gy/p4+yRGWx3/t+bxhAjdXBfkmft5Ot/ui88+LbG+KF2vubzhsDNEojxx+1xoZOVC7DtunvgpExMFTfcnICBW8n3/J4GcxqpbEgNzrIPSuYBLR2byn4QoLTCiPj823MGSkpX36MVDTcUg8J5uHvC5G7/WjoCzNwW+gFUM9z9eKb8J5brxZGtV7PEfGLIWE1e1V5ACd</vt:lpwstr>
  </property>
  <property fmtid="{D5CDD505-2E9C-101B-9397-08002B2CF9AE}" pid="19" name="x1ye=24">
    <vt:lpwstr>sjrjrIWB0oGfEPTC38JQTN6lYnapq8Fps1GvWh/fJbvDwOGFYdgWBxTI/Z81bNIEiET85EF4GSic9Dyq+KhJgey31XM6whHug8Eb9IGqM6XnNeO9Z7ydWW2nNNsl97K3w4C0fS7eaPf2GZZ3vgpauYdEx/QDi/SwQSNHGh87gHmwCB0BNaA7YO0BAVuJkCyRbY+FFggOCF/idFmFPq7ZaaqW1T9lPDCYVKK+iKNehvXhd4kYWidbmu5137CcPns</vt:lpwstr>
  </property>
  <property fmtid="{D5CDD505-2E9C-101B-9397-08002B2CF9AE}" pid="20" name="x1ye=25">
    <vt:lpwstr>iq9itJO0KrKCEA6Ium8LHOIaqw40QO0SpkDfnNBqozVxFGN1cACSy9vTKIEr8WWz+o1t5uANtv9QpUxwOIqDp4YsvGYxBxSLLdH+jVKPudWTv1siWPbJ/Yzk8J/2Fjn7ws7SIwLH0VXNTZ5HGFQxwbHy3aH8IS+4SmdFS+Qw7cX+pTXhJ0dRZNy8SuktG+1E0WQvFv8r8E5Yhc+jiW4Uv8t0yKbdnMixrgxZjzAzrvESGtrbkc8r8+zvbMIi/Ox</vt:lpwstr>
  </property>
  <property fmtid="{D5CDD505-2E9C-101B-9397-08002B2CF9AE}" pid="21" name="x1ye=26">
    <vt:lpwstr>s3ALPJp6cV/Ssjp0J332no0h/IZSK6QYJrxUDBPWA+Vqcv8EbQg0X9HaJMDhmGiix6BjC9xYIqUhIEd7Ga4lSlYx9kluCuuWdzUvjXORA0QWdZnr/C1mMjAqjbrIUHmm0Jk1Z9xk3kIMCHx8P7uxQLqb8Q6AfTeA+SmNUiBSDRjybSWHDvzJN7rB0b0VPvXV7uFKoL/sg1VB7sRu9/+fXa1hZPejdfvJ0/4HmhzWCITuLcH4rhrcOMKWN2Qv+pa</vt:lpwstr>
  </property>
  <property fmtid="{D5CDD505-2E9C-101B-9397-08002B2CF9AE}" pid="22" name="x1ye=27">
    <vt:lpwstr>/VXkOh9NZaBCMmUCgXugZ5RdQX/JjLPnTQ4e17P+YcqV/U1uNwsGStB6KqA21jjFLSuwlT6ZJd/A1QAkEJIrP1gM23DiVaXpXNcH9TKVsyP384vLs7/viPPbbk5iZ6j/XHEb1SmZCLipBe1oLY65Vx+bkVt1grvKvVrTJTy6yIeHrBj+tXBOIK7eATU164Aob5/Iql8NZzxuZ4gV93KVKG5LYOy0kF4jQlc5jx26Islfvx/gHwURhNoMEORfDJO</vt:lpwstr>
  </property>
  <property fmtid="{D5CDD505-2E9C-101B-9397-08002B2CF9AE}" pid="23" name="x1ye=28">
    <vt:lpwstr>+I5yO9EafTPbF6l+5+Dyjt2ZgsOfmMaCt9aoh+AH3FQi6jmM8/bMhNRhZY/i/kSv0nIvQBNrRcis9vceZ/gtlq/mNm/vnNIe9PM7g8LTBVoJQz5QlprQ+KPPLrcNZiJScLW1RLAnlbdbvK+/gndHwC/zTmldbI8N4uNwgYFlHORY6bhEZVkm7NlvEP187qAp26sYrxxcEL6Gf5tXZm8fh/rDeIsRaMnM2OlA+JYu2nNbuD9uTOqtqynKzvhIbQH</vt:lpwstr>
  </property>
  <property fmtid="{D5CDD505-2E9C-101B-9397-08002B2CF9AE}" pid="24" name="x1ye=29">
    <vt:lpwstr>sXgG10uSKfnDfNsz8K+s1NsJoW4yHjWXYdHmP/TYE/i0R0HWYcKa0lfRGqwHYVAKTIlOd2jEf2TAs9JknBeYx5cPGoAGOzFyUx8dvNLbXKjhDNwdWPQ0KIMQp848IcB/akbl3k86sVLqiGN5mJGZxPLlkL+FLgp3RlyF6z2N5xbRsR3IE4PrNtO6lcUC7Ug8pZX7bc+GDu5jsvOnfnJFd9nO6I6o+4WE31PN86u2bycNEvDE3r9oRV0VR0QLRfm</vt:lpwstr>
  </property>
  <property fmtid="{D5CDD505-2E9C-101B-9397-08002B2CF9AE}" pid="25" name="x1ye=3">
    <vt:lpwstr>1fRbB5RX0YiTqx909/+omy4km7dxLB5nJ1Bx8F30rVAzANwIR1UvLZCVtXmuDGzH1jx8+2fvYBQW0dzHW5Ps4UHCPkelZumxk55vAk3Hzw22ye49+A+vpvmbTcoFgG80aG329XHpNSAchwf2lxSzl/9W1sDLIUc+j6HC94OulvbIUmCt4TaqsoBEaRIWhgPqJ7AyoT444yKvFcfhzrqizZ0zZAnaMhgXfeRkjgY+CD2emPy7yKTzhfM2NTPlBSD</vt:lpwstr>
  </property>
  <property fmtid="{D5CDD505-2E9C-101B-9397-08002B2CF9AE}" pid="26" name="x1ye=30">
    <vt:lpwstr>Rz1O9Pgg+MBrNR0RuIGOBN2ayYZaYzJZ+FeFQdgVoJYvg7Ifu5lS/JwZQQl75UiGhgJLfHEs2XdBPzTAqj4AQQINno4dsjBolip94hE0R7QBb5t8oO0OgZ1rmsMg1t2Ylb/sf5QVqAsC4XjhFqRk2nyRIqHImPDh97CDmNko7Iv4NllAaPE3ERjlT+CVOAxPWAQw0Ok2GLsw5J91Ii+ZbYJ5Qmm9J7+4MH1ZHOqdNJ4EoAh1If/gGpmcnGMG+Wq</vt:lpwstr>
  </property>
  <property fmtid="{D5CDD505-2E9C-101B-9397-08002B2CF9AE}" pid="27" name="x1ye=31">
    <vt:lpwstr>JE+vFK8BdKMfl/0mfzhrk+iC2DJisO+wVH59b27jmT1+NKGLjypfedxLuVK1Quol6ArGiAafhUo5Mk0uFUY5bZPMnOR0YNfnK2EPet1oFO5cOSKhqRH/IOm1A8eb/KAieZpc7HRDzw9h0B1TY5C4hN4AHFh3VqCghHqC3oBwVOyvoGwyHcss1yycBOLZoImuH5F5oKDlNBC4ly0vGMb6PeZ17CaRcuYvpc66CRkOmEDw+DXK9el5z3E6E87kgDg</vt:lpwstr>
  </property>
  <property fmtid="{D5CDD505-2E9C-101B-9397-08002B2CF9AE}" pid="28" name="x1ye=32">
    <vt:lpwstr>4250a/YFpnG0lnVrGfD053dZgIJ2xFTOqLBqKK3cmaD7tvr90kRxIxjMiurJ3PwkdVOVyXx49FlT9ZKgVpXU0JpOOmJmJ1m+xu0Jvz//DyR1po9WlqGSnxs6kkGtY7zjuNV7vKIShH+MOV7A1+q+Mzbt3KMGphqn9DpwfHpeOCRCkbuje830Tw7L+YYpGUBRjH3+olXSrP9XwL0+bdSNErWRC6AsUiB2NTqH8reeKxiRBrfZyuIQGei++EQM8oF</vt:lpwstr>
  </property>
  <property fmtid="{D5CDD505-2E9C-101B-9397-08002B2CF9AE}" pid="29" name="x1ye=33">
    <vt:lpwstr>GAPUoxUUMwor+GcVsQUh7xwM9GtJIPAZflFR8aE4L8EZh5SG4Dj4QwwD602WZpJSVaBuuZH1qQlC+v3qCizZHr3ca2Td0iSOVonl/Hybg3mXwWR2fqRp2dhEY27z7fH3djBy7d3NmRM7CA7uZF3AVgsiqacsAl4e1rk0xhOupAmOgT8RlP7w7+SZ6QxhcZk2InPTwLEI/H6w2lF6PnZg+GDipLT/QndiVwSLEQdN8uzPrOlEEQtHxzJ4NJEesmu</vt:lpwstr>
  </property>
  <property fmtid="{D5CDD505-2E9C-101B-9397-08002B2CF9AE}" pid="30" name="x1ye=34">
    <vt:lpwstr>PLihg5jx9BacySdi5gmo0hIslvf5DgQH2TwBuE0oKfspqGxFym49xzfoEUpyVs53z4g2alnxT9EgzSsgf+dXKmBpY0UcE90VmcCgl9RqhLz6dTwCBonEf3wd6qAF0NXX4tUDRngDm62ZlyIgL+Ktwtwj1N3V63JUAGuMOal2eF6TI9HkH8xspZrDj6dlZVi4SOewIyLlAjTNPQT5svBoeKG1tVzMWCmeXXZKwMsCGPo3+x8d0VBHmN9jOfxqrFI</vt:lpwstr>
  </property>
  <property fmtid="{D5CDD505-2E9C-101B-9397-08002B2CF9AE}" pid="31" name="x1ye=35">
    <vt:lpwstr>/Uzch70vxczFrgOPwRlalFUdIlkMPJYxbm74nq+k2VA4270gN8KiLDSTJqi2eNaAqzaYtge08pScoj62PuSDBK2PT8HAWKiNqRoolgPzj3Im5IwOJBiDXohFXo+3t1B+m0bnu/fu5C93hXb7cg0XQX2Dma1NQexUwFnMdeyn7DR9oT6w7VCFSqHL+++zg8u8TSL/HS44UefcHKIfYK1GudD1i/ZczlV+FtEw8Txq4LB4Ry+xkfM+TKDJ7zOzukh</vt:lpwstr>
  </property>
  <property fmtid="{D5CDD505-2E9C-101B-9397-08002B2CF9AE}" pid="32" name="x1ye=36">
    <vt:lpwstr>vzHokbu4EVEcwuf4ji047PZ7EC/eHntzdchg8O3J0j8ocqOqBbuGWzAYPqH7kr/Ut7GRCDY/TuicHLVdGBk0O1GTtCfxYeLwL7P2VHiVN7pW57EHBP6hjzBQQjQ6BBCzGJkZhCW+PAf5zKl7F1lU02RO3HxQjbZvwgqwcbaCPbZ0GUVL2TFRgeTw8WRuRAN6sYVtC46SfKH7mQRnsxpieWW4t3lCns6ruFDJ+oV7zyhUipGbJCL9GCq0H/8UJs9</vt:lpwstr>
  </property>
  <property fmtid="{D5CDD505-2E9C-101B-9397-08002B2CF9AE}" pid="33" name="x1ye=37">
    <vt:lpwstr>ryFkzyzXSiphELT82HgahoVxN4/689PMs/6++4Q4EICuRanXHKesyQZaTpDjxNSN02xifvegGrVnFwJmksTC/QaruQDsBLrtFMDsJPqQyRAPFiV97pCoAu56wnWau3ImZmlWDi4Nw/87ljH6/DBPwxUdy8+qld61BHH1n2yiWb5rjFGekT9K2MN5Z8XTmtNdwo+RDXuUYF5ML+6oCTvZAGFhcvr9VMwYETLXvAXVveYLQz5DZIfLR3ikxaLQpf2</vt:lpwstr>
  </property>
  <property fmtid="{D5CDD505-2E9C-101B-9397-08002B2CF9AE}" pid="34" name="x1ye=38">
    <vt:lpwstr>6nHDvFhDLn4FfMXlqft0srKO/yxX11xiwqKU3bC4YldTYlePm9dOzSAWOZKb5SXX7h8S3lWZTM6wv+5jXr2x2cXedARberunHFYFOslTmipcOEiRbwckSqbnn2ZW6ITMG037Dvapg3x1HLDhPo7NeQgcE7+MOsy7ye6PnpK5u5dOP016TGPC0evLbx9BfujciiBsTqJOXhVORs+Y5XHYkdKhxgG02t5/U4A7hTG14biEl3qvDyxqLh/ScVmtUmD</vt:lpwstr>
  </property>
  <property fmtid="{D5CDD505-2E9C-101B-9397-08002B2CF9AE}" pid="35" name="x1ye=39">
    <vt:lpwstr>GUJ8/qmHUUdVoI+LZigAl5L09jwACioVzQFjBJezZX9UPjZYw3rKRmlxpJcoqNz704cA+6zht81t6HewnQYTW59LG3JbspbqWCFT1OezxlbFQ+gE/A2JxEocBrpzmomJ8WoJF2LusP5pzQ0+IIROEM/n+3OemYgGFeScAWxN7puhIGPweNCeiVnwBRndfeHAup39CECA1nKHVnIfLfy6setPfLzRuOcvrUTQpB0EKF2wjhR6yHysp/U7lFtADdJ</vt:lpwstr>
  </property>
  <property fmtid="{D5CDD505-2E9C-101B-9397-08002B2CF9AE}" pid="36" name="x1ye=4">
    <vt:lpwstr>Nyt0YjtDP3nOwMl8hCcvRnRLZV+2e2AJDBeVCW5Emn3YJnYq2fWskm2cB22ntTv5WekmcAvGU8YnkJgNAvZLgcU+4c+ySN4VGLWIAJ8Cdlm9jlpVt4ob2nlAX6LLgRti3cxVKL4RNIDfIGJ/G9jydzebq3b7jdLbxqS8KnLcnfFhQgmLT4ff1a4APOhO36IU9E3J10zy48lepOI3K37TXXT2mQlHHPTFShS3PGr3ZtbfjfFv1Pdqd5lUtag3pSf</vt:lpwstr>
  </property>
  <property fmtid="{D5CDD505-2E9C-101B-9397-08002B2CF9AE}" pid="37" name="x1ye=40">
    <vt:lpwstr>wzVFPLKhC7OMAKBYJZarIlxuNY8q19ItsJXTTEhkb4+GZWfa22BJdPx82o5ofYNa6zgd4UcshN8H1ucnIUaKqmCnyRETC5+MZEVZreqIjaLHzJO7vTp962GbAvO9YuqyGaQ1SSYVjWsdL/kBwrZaG3V37EamH9aPXqXfMUkq5fqdkICpvp/qy13x56y/D2k8XHZOcgs+k+dlt5/9aOUZv/LdcThH65fb+t+5uYlpP2jCJH/fYPUIiz/26AepQGR</vt:lpwstr>
  </property>
  <property fmtid="{D5CDD505-2E9C-101B-9397-08002B2CF9AE}" pid="38" name="x1ye=41">
    <vt:lpwstr>qxgAVwdLToNlsXRZkmImithsKf8dlfNkvTzjVio/yDXZaCbXr3vwcQ5vqcMyJ4fAJqBfGtd94CmTC8nKeKDPhw9TEO/qqaSpcBfEOpPX7NezXWOyAfNNNhf8fP1LLc4lWD1YQ37pFOmIY+b7VMos8QN3Vzn3hn2SxjKfO/w9OOomexH146PcEg6gMoPr56QMZifeIFBde2JYszbPO9XgWEXPwQnJxd1TnxgSiHVz94cmZORwEtNMkWN9qAk4NpO</vt:lpwstr>
  </property>
  <property fmtid="{D5CDD505-2E9C-101B-9397-08002B2CF9AE}" pid="39" name="x1ye=42">
    <vt:lpwstr>CfluPIr6bKZiG/bEgsqdBD2S1oYqZF6HF+muETWl/LWVsEsi3xiwUj7db6xZ+dhc1lOmRliPk2dxSwkwgMa5DB54j5mE9GQ2u8a2B1Jtk6jaymqCilkzG8fPLYXgbyteM7LmU6lBoh2jH8my4aUL7V1FlcWH2zyBocgKl+XZE4RdDpOZnb3mVvY708fJDgF0+n+q89TzINBDP7usZx27yKvyels3xKIliiiApoQeIQuKsBe52mmeQvzdXxgb7FP</vt:lpwstr>
  </property>
  <property fmtid="{D5CDD505-2E9C-101B-9397-08002B2CF9AE}" pid="40" name="x1ye=43">
    <vt:lpwstr>LiGHJaUkTDEfeisjjBtvqzwcmKh+kSgvZe+2N/vTNyjLgqFWHl8NQs3xSRpBvgsee0pkS9kErIZ7+2alxganbu0ebaZy/DlBcphbMZ41F5wKedF1Q8Ew3VM9ztnos89o2N9nf72nov7asc1SNIhB2tf6r8qb2FIj9PV22Sdv5cxD03jkgFEUmHa99knONa1vn/GX3wEnsKRfdiaHw//PtxEai3b/G+lf8zW+i5hfRQATwbOfOywvfRGky5+j0IL</vt:lpwstr>
  </property>
  <property fmtid="{D5CDD505-2E9C-101B-9397-08002B2CF9AE}" pid="41" name="x1ye=44">
    <vt:lpwstr>dzgyLYHUSsUWqCadTxXKgT7XGUb6si5uG7VtZSTOOLEl8TBNboP2p5P5EaF4M0Fdk/BpEU8h2CU55lMB6cVHXAHk5FaO1qlp6vU6R0ybo0m4RsTdZ8pDgf5OqVgemVe/4vekJKB9M4UDgzBFzaAJPQnREIYHvG5bPqsQyQcFn+bNCujHU5T+JVnrm2PzVasDl5ZXHG71/AkRJmMC0gfQYWj4+mcxJBhtJI8y5mp8m8+h8oXik7YLdcQAWitXjtH</vt:lpwstr>
  </property>
  <property fmtid="{D5CDD505-2E9C-101B-9397-08002B2CF9AE}" pid="42" name="x1ye=45">
    <vt:lpwstr>QRdDZhJgKd8vnG5+fBewtyeGYBWCAdpc1uQMMHHL8R9YP6lv49zt80iSnDc8yjvB0gL5JIygpiHtgToXp1+4GUKZfbhVcWxR/rGia8yPjWdYAJThQpUsN0GhxvttW6Y5+tyNBiMBO7Tf1pYyqeAfulCQyhtLQ61Vl+VQ/kqYiwwV76GiiaM8yuiZ0kZZcPJcDsVyi7foxVtkrxCgpK/8hGWc479PvoiTbj2zrsIrVeidR034Fjrep0i5O1XsPPr</vt:lpwstr>
  </property>
  <property fmtid="{D5CDD505-2E9C-101B-9397-08002B2CF9AE}" pid="43" name="x1ye=46">
    <vt:lpwstr>ZtCuiYNeKI300JUA49QPKP3Y8JKixvsj7q4oEmsHBM/XU6juNoyH27QaW+V5IEXNPRD7d73tKIspcodBWv4b3LJ4erMq/XJKiCNyBM7grCBFP1JEeL0JubwY4hem4mAvSDSyaYpwP96vhzY8iv7J0OQskqn1iSyEpxMkIgmpObPVPUWygRHlVZ0jLWXUNCuxLd5YR20+QAAvCvPHcno9yaI25bd2OwGKdDTs7Qsv7s/gd3ZJT+vABs5yzFG8x0p</vt:lpwstr>
  </property>
  <property fmtid="{D5CDD505-2E9C-101B-9397-08002B2CF9AE}" pid="44" name="x1ye=47">
    <vt:lpwstr>ccD2Fk46swcIjDGJHnJRMH55v49itG9p0nZR7wHZdJkDFodjTlD2tTPjF78N5K/gBXuqNU4Lk+JjxrFWrS3KbsAJ5qBxqUw7bD6mK6cAwsFgT4YUALb82ll38STin74faPqo+hP+1eSLdQ3mhXXnptYidnUs2a33eEfqCjC/lt9zUC+iBQ1oTa+wjHIu6ysxA+cb2y+QVa8Nsrd1G8aDZp1oeD9KPwJlp89b2F2lCghM76hCKfUjYhe/yqFUq6x</vt:lpwstr>
  </property>
  <property fmtid="{D5CDD505-2E9C-101B-9397-08002B2CF9AE}" pid="45" name="x1ye=48">
    <vt:lpwstr>keVcDguWex5Z+sq17DJtfdnzQ8R+DJ4txJdhQW17zMQS3qVX2AcsTwzvsgOtw0o6Vn2OZR/zV3ghihJyPi+TTMp8mfstwu/X14qlHeZUXOT9wWAzjOKpc6fh3MK5canMZtxFvWyeFQCM67CJQq/dl4P+8dfPmlxD5RX32AEyRkPblqOpe03V/uPxaB01jA9xYoU2i9LR0+iqpQyQudS0qs5SjvOcRicKjgkagSIfXDfvVlbktq+UQ+0jYIv3viE</vt:lpwstr>
  </property>
  <property fmtid="{D5CDD505-2E9C-101B-9397-08002B2CF9AE}" pid="46" name="x1ye=49">
    <vt:lpwstr>Ct125r+FL1iGrnHUX4kYKHxj6GZDJZxBCzDBG0yYQSp8cXrtCxonpuYaBLTBSOjjnQa25o2oTLmziWXgHmn8nq1d7JUxgUsQV34CFuzSs2nkKllio5Te8N7kUbHbEh8gJ2Y2929fdLLO1aqYfh+mOOgMHnu8r8y1vqcUeSAabMjkyYzkU9p4Ntl32GV6PIoCi/h35sPxumdL23ArWam4xBg2SpJnU0TfyBy7HqNH3geKnKsDHodhbMzVKkC9b4Y</vt:lpwstr>
  </property>
  <property fmtid="{D5CDD505-2E9C-101B-9397-08002B2CF9AE}" pid="47" name="x1ye=5">
    <vt:lpwstr>9lZGXjsgg5kRWwcb4F+GCW++AGEcyfQuA5Ugf1PkezAlyUToU8OJ7AhpvxFaLThUG7bfYTkIgZpbb6dXBnK3a3OZE+3cR6WGDPmizc7fjHqVsh208D90y1cUzSPnejHYKC8LFARJgL7pCs1lTCAC6zrBsuC6QT0bSR278JMucg7JPJ+rA1ktT5OciHqHzZJGl7JXDX2HqVUTVlRnSKauI6h339TWfqRJJTF8j/jh7gshyENS/leKRsrbzh+/Uj8</vt:lpwstr>
  </property>
  <property fmtid="{D5CDD505-2E9C-101B-9397-08002B2CF9AE}" pid="48" name="x1ye=50">
    <vt:lpwstr>SX3aEJ7o7zOTXlLN6aARtCqpF8+Bl8cFrcOs4WTV/E5n1+2LojJ7I16BwrP0w2E8pj7mKM6Pm470bWNY0YjxDf8tkYxU+hz3Ydtb5mbbmsuiFwiDlm6o8DXMhJ9VhF/qac17opOs+pgvC7hNt39yxWXhRMviPC68sjYoNPXW0ZrCG5MOzspBP2qNCvI6I/ISkc1bvKKp3uhqX4YJzM5ZQvBFtsXnAUSBFwsUsuvNaO2URkbvLI0zoVTswrBM1uO</vt:lpwstr>
  </property>
  <property fmtid="{D5CDD505-2E9C-101B-9397-08002B2CF9AE}" pid="49" name="x1ye=51">
    <vt:lpwstr>Wdrbr9C632/D0zO+onwQMErfQIT4RAwfW45aH69RXrBZMfG9Gx6BwKqjf7ubk0/p/qVmhawcZXLmEhiCKcRbVoFlU994JHxGVIGw/0S0SSdYXn0suv50NUFmA7qlJnJGf2JtUQxm/aSidrny0pb1QfbigmMT/Frpc1gUmaCb8oGo0TwK2FMSWGGw/fUFsasHDNzQsazYrpffKHnV0IpfhMOArC31DBtyDZiqgFROmKancat5BHO+6IIChHbS+rn</vt:lpwstr>
  </property>
  <property fmtid="{D5CDD505-2E9C-101B-9397-08002B2CF9AE}" pid="50" name="x1ye=52">
    <vt:lpwstr>/2dr9TZ9GpFNx0xfTaKB9oCZ6PM4KaFr+U9vX6VGtQKSbaPrCZ2M6Q/mfxUvfR+WJl+5WEZ/FczrsnM+dJSFeykX1yNdGljt65UvKJcfx+9yrZLRiGLR2LS8MiWv29BVoqIC5ZJw/2gtqYv77rqZ0//ouNavA7nnFUwmh3xmX9puYwG6g0jo9YHAcb1u2ywkAZuOU+j/EY5OTknP6zvpeczPwcn+YmMA2xErrmjroQxtF79k8LyX2zT3G+cGB6P</vt:lpwstr>
  </property>
  <property fmtid="{D5CDD505-2E9C-101B-9397-08002B2CF9AE}" pid="51" name="x1ye=53">
    <vt:lpwstr>0VKSvenby9bYzsqp94nj2lsSo8hPo2Y9NVxaA3LpXwqemwPyV+K9pnOqufsgnD8lEzLWIGTq1KlUUJidSXhELqop0V8ar9qb8ZUZQvKTVrqIjsqXz8xD9nlYSlRy4q7hReXAHlj4AYkOgJxelgiRzwD0Qyd0028B70MvwGz7FAUKgVBEaquE58PNi5UufgLRf1DZwQ0B/dseY285zsxIlaDTLiRbZwMN0FlkMeg08oJOVkFdgf5l7pGQtsGWfjt</vt:lpwstr>
  </property>
  <property fmtid="{D5CDD505-2E9C-101B-9397-08002B2CF9AE}" pid="52" name="x1ye=54">
    <vt:lpwstr>omqC9vA2gJKx7PRJFkh8DPl1IY4vLpx49q3hlNIgWCRIrWossG6mKnxXbRecgILciJ0nLEEvep6aAKFrbotErw5o/aQ7zIIqXAvoxhQ3QPMHAA17o6Y19FT2+OqwDZx/4daY08bxmJZs+Sem/AvlhUX9KoOVp7N9RpXCAXZxf6qIkGn9lNhCE/aRTu1Xi18ZPHq7Km8D9thrRxfyBHfX90W+FcoCzOGeZi0/NkcIEDEf6Ag+MPEUxbSxAd6uUm2</vt:lpwstr>
  </property>
  <property fmtid="{D5CDD505-2E9C-101B-9397-08002B2CF9AE}" pid="53" name="x1ye=55">
    <vt:lpwstr>7DrRSnMzzJ89LgGzI4K1BIUMuHQleUssR/BpB8qVD3oxobMiA7i4WY1CdU7Uhk0ejmN13jHt4/KuPjSIDRvEpHiFENNqdU9brFrVQ0EffGhd5jHG+WsfVY4sKpvcH6RbaqZpweNFWAp9mUvFOHiXUthFdTeiUfQNAAvAEAg9OEjH3HM48tGHGb/sAYIvx9SyE0GFEXE/9TOPsE5yOo3QFj3m7NXtorxrg8zaZHkUZWxp6AO4P1izQdTDglWWKtO</vt:lpwstr>
  </property>
  <property fmtid="{D5CDD505-2E9C-101B-9397-08002B2CF9AE}" pid="54" name="x1ye=56">
    <vt:lpwstr>ei5/83iLRJb5XvMy7684K5vLk5WRiNthShE6zdMraoT92OU74uqHPft8K0zAECzVwYTYWkQarszItVmmTd7+DOMrHt5Wsr44tov5TPs8if+2fWrHTOXJka+hExuBHu/WdTsyejL2DKpyTgPkT9T2cvVowFRFrFX4bZT4YfZI0VbfUD9nVAy+Yo21t+XjUmIWLmsmD1YCRairGJXsaq971kTXKYWE4Cb6No8FWlh40+m6LaqC5Eyla9IcP0DooEm</vt:lpwstr>
  </property>
  <property fmtid="{D5CDD505-2E9C-101B-9397-08002B2CF9AE}" pid="55" name="x1ye=57">
    <vt:lpwstr>Z0Y3la5OCOf/Zf4GqOsUXAkD2B8PQKni8NINKq6Pj67S9ehkiEJ/F6aqO2UofLDgu+KxVBrnrWRy/g0M44yA0n3h3EXPW8ss3u5tWDprseYjIe0qKacE18giSZmI1njbajDLD6exUPhwcfsUFremAysVLw0mn9DEB2NzW1QZru5+Xr7+R+ZVHHmlzWl550fiKBS2cGvDQmFqArL0Q5+ZWLuyts5pS/2/NujeZuoCG4eg38/LEohIu4PLb/ZrjTm</vt:lpwstr>
  </property>
  <property fmtid="{D5CDD505-2E9C-101B-9397-08002B2CF9AE}" pid="56" name="x1ye=58">
    <vt:lpwstr>v57LDXOFsfNEFaM+oHtk7vC9vV9D6hGW/cTPjKHFQx43xdkA8BcxCGjMiwfDwKIkRxsI+ddvJU1EChyTcxRIxvZJVq+V0y0IZ6Bx7rmWW3mf9YTNY4BL7fDPYg/gD0lo0kaVlClX2fOqZFbzomP3YpFP6+di0rDmHqdu3bGUoETmSUs00BNFO05nFurZScdhz1zF4Wukl5wjiVbwJiGijXhNSvkT9FQlK/3r3W9IaUpJ10meHVHva/NYuHn1PDs</vt:lpwstr>
  </property>
  <property fmtid="{D5CDD505-2E9C-101B-9397-08002B2CF9AE}" pid="57" name="x1ye=59">
    <vt:lpwstr>WY9voPvrFwa6WJaDZm58ozACWyvlOKBQFZiuVfJtrmVHiBt3c861aWKfD/btrFLglwW7YbvKN0SDQe9zbY0c35x1Wq8+DislATu717CY26h9r2lOQ1bD3l9GDXkCO2LEWR5z4ywy/aqTezIn8uaGcqROaCtMDviinTwm6Ax5v0gB63CrR8SS5n65LIzSYUNw24kOFyPzbhcpJax1dpPO7iL1H5+V70Dz/86MVSbrF/hdclyDF8dpDy76JcHNwIZ</vt:lpwstr>
  </property>
  <property fmtid="{D5CDD505-2E9C-101B-9397-08002B2CF9AE}" pid="58" name="x1ye=6">
    <vt:lpwstr>rdNkUT80BxZo9/Ce0on0e+eVW706exqCSVHpuszZzGQrAjAoZGFgkiv9FFqNLwzZ4OThnmmnhOIQVksZ4vP9VZTGA513Ixrzio96XHd6xgwp7hmA8I5GhVGlZVaOCyx216W4YOTfi4IZ+eWxE7RPYF/Aph1tPQYmciYz43pRhrmgt3mqWp6bIGEW63MIcCvwVP+Zz+giZwdPm9HTHUAImAy1tsI+JW97i1FDv23WGHWd3ye+Hex1zLJGmL1coMh</vt:lpwstr>
  </property>
  <property fmtid="{D5CDD505-2E9C-101B-9397-08002B2CF9AE}" pid="59" name="x1ye=60">
    <vt:lpwstr>sYKMKUZryNq7Ugh0UkB1Ek3A40sgHffj3WmfNogZ6wRgbLYKRv5pr+Lbe9KvdROyLquP7fISTAge3TERUrYIuL4sWPve+GqY445MU2UfttbKReZ7CFbgsqv4mmy6oOVlgaDC8bpjro8Ojc5mE5+xszzAUruU5Zrg5wGYCjcKUwxe2mIhKLbZu8wOsgTERwooIwPl+Qu206qIfqenbF/z+lr90v6afcUnVHjE3kJTxipRg/n6EI5jgLVHVL/e7WT</vt:lpwstr>
  </property>
  <property fmtid="{D5CDD505-2E9C-101B-9397-08002B2CF9AE}" pid="60" name="x1ye=61">
    <vt:lpwstr>69PrnrZu0BMLmuWo6n/ei2DehWRJJu6PishxkfjMfR0m1KcvOGWWTTRK0ptLnvEIbCyX1M1nlO7Pp7HCCba4SIe/Wkti/ucXIH5XjSCxJVg4CeHWoUYfY3vAoHX8Sr+8HH8YQXfRS5wA6QoN4nPwEvROESmxvszsWVOPz46Tt/uxufn9+urnhVXWtQcFMcvbzqY+8Gwpb/lTvWz95Lq0eMt6ZYaOyqZWwtk6WrUTtAGq+aHdG/KlzlUOixU+uuW</vt:lpwstr>
  </property>
  <property fmtid="{D5CDD505-2E9C-101B-9397-08002B2CF9AE}" pid="61" name="x1ye=62">
    <vt:lpwstr>gSQ80mg32QJbdI3wunl0kuEahwotg+y8bflpLlTBEaNxN45p0v+r7yhA9SZ+Fy7++0CcHA8m2CY61oJZTqZVxnaA3G6fAjOJn+a87rimQgttAGEDGhr/0wkiZsl7xq0/CALHiD2KPQRVby0Ybo1s/Ibn68KXUzW/Le7Gea/hJPdjOUTBUebi8yvGv+MDV6kKPKYBSMzRM0JntnEUhLz6Lib3E9tuJ18fNCr8tltVcNCXnSeIWrIE9/Y/FLXLGNz</vt:lpwstr>
  </property>
  <property fmtid="{D5CDD505-2E9C-101B-9397-08002B2CF9AE}" pid="62" name="x1ye=63">
    <vt:lpwstr>1sz3OGPQyxGmx4aDosn8Bfxtsdi6MOr8wFxZiNSKs8DYMIK26papX0CTJxaZTWFjMoIcA7Bv1NLqFF23o/md5Q/uqmCVz+liDxpSqOJRffTsVw+tkRi+IzJ+IaQifcedrH87a2XjjmnZtVL5WjUlJrkxjBDUSkK/fhkHJ3mimhNU1XNfBEjCMVmEutu3E/W0ONJUEixtx/KJCOpL5ob4zCAXjlwGpmHvuRepUz9yJvKbxSqDhlSbow0EmXJy2ps</vt:lpwstr>
  </property>
  <property fmtid="{D5CDD505-2E9C-101B-9397-08002B2CF9AE}" pid="63" name="x1ye=64">
    <vt:lpwstr>buYPCjvRaDxl5n+DDqQyD4nbNGVl7ZPFugir7jcV9VUELFsvuxlqyPJjkNxwWZXQ9D6I56G4/Lrk6wvK9HPxyrwIFkyRVALKE8iI9Pr1asZx5UeltBrVISzg7F1r80G5sSbu6+2rSpq00h5GiZmaOg+8+21guKcSOiHXf4zba3oTWfD+bkU3NplD5UM5Qxz27PiwYgZjcbi+CpWGd9sL8L/s3jaq/PPdqcMNhrcENtPsIonQgSOp+OAWLeLgHY/</vt:lpwstr>
  </property>
  <property fmtid="{D5CDD505-2E9C-101B-9397-08002B2CF9AE}" pid="64" name="x1ye=65">
    <vt:lpwstr>cLimnXn7hCI1pyuUC4o7mrzUxHzmgDli3Ic/hgpVirYHaWjfD9w/+O56tGu1f//CSvlLpWJ9yDi0nCzB2pxLM0NmWr+aYgvQ2MF28zlkQHedlQjZDkIbqsDbQv49k0zel/l+zP5Ean8iHDpZf0vte7u+HQ3XAz/V8PJsLAihbSoXidhGL6pw6IZjAeHguviK9G0igATLlX9g6b8BcuxC66FH+yvnDPAJb3KCp6U7j43ADXzLiMx7x8xg/637c1g</vt:lpwstr>
  </property>
  <property fmtid="{D5CDD505-2E9C-101B-9397-08002B2CF9AE}" pid="65" name="x1ye=66">
    <vt:lpwstr>UMGvKv0fNudhvp1isbG9kD55KzC9IZSW5CRip7mP38zjpSmWQW4Q78j4ZNPzawdf9keDu00GSnG9fXoFl0xOvZ45wKfnvkK9HOViIwXGX/5DpM/XSzKlZDX9PipmG/FU1fMI0QyUDd+Qx5YNGc0qKndp1f2CA1XbbC2Q30LfJZt00h3AGn/nUcC5r+KjZvZFlhKAouiADvgh/gPQx2gAzvvRlg9Z+XKZJUgntPd6k0cyHrosm6UqXIahbagQ24m</vt:lpwstr>
  </property>
  <property fmtid="{D5CDD505-2E9C-101B-9397-08002B2CF9AE}" pid="66" name="x1ye=67">
    <vt:lpwstr>GWNUrzyI5eU+2bgW3io0zVWjbFW+Sv3nj36jF24sJpvFtielEpBCPpTYcRzXYDP8TtJoNIr1SUOBqruheTXx+hLeqTtls+l3s+2gOQxnmMbyF9vQXzG2gBC/hpR7uYBjJApPcbFXNUB60/ZUiVgAUyz4j8ffUdIvtZQiFEDZWhTPgG/4sET+Rh4CXFUCTBgefF8BITUnSpqt02I3njatZsYatHU5n5tHIT6DM02c7vpmhjSxmhrGVh3JsDRHAGK</vt:lpwstr>
  </property>
  <property fmtid="{D5CDD505-2E9C-101B-9397-08002B2CF9AE}" pid="67" name="x1ye=68">
    <vt:lpwstr>O0BoK96lA+oDNN+yiWcdMHao5za1L6qxAn7dCNOm/64Vc1VE579LdPbjVmvOJUL+99RcE2RJyK048QQboc0SDT/I8SSKMu77mGcqe0bukpWo2g5+YjeoLwlKSyx3kw1RJTF6ISg0bJFL1zgglB2jgbcJJCgUJYqSpvyYbTwPlYQaAFcml+pEbr4uh7w1kRZVf6XPUCFhdyXgVxj5l5b1dXUiIo7w/Eal4P6IJmrRJ3g/yT6jU8dpzt6+0hwywwn</vt:lpwstr>
  </property>
  <property fmtid="{D5CDD505-2E9C-101B-9397-08002B2CF9AE}" pid="68" name="x1ye=69">
    <vt:lpwstr>QoUemPKjW4RQ5KdnTQvWFCP3ZBOKShCIm+9a2iK7TpvFce9ljQG78JkUZGZYV441pitC8K1Csssnn+72MuVr9iQQv/heGiA6suWhlCp8Y/YDqs5hqhlgKZUNMn3Agu3wDPT/umWzQ+PhTcFM2GQObSe6sjl8Atz02kce5o582QA4XLRSbyDnv/sQcqqCa6lH8KXxZdSGFDPooHxtSww5HyeLRhPhgcU8Mnrd3fati4s7BolwAIljK75lVUYfBZ0</vt:lpwstr>
  </property>
  <property fmtid="{D5CDD505-2E9C-101B-9397-08002B2CF9AE}" pid="69" name="x1ye=7">
    <vt:lpwstr>/UlK93Bj7RGm4hBaRdfEvU9XmBmKpqsvBSLU/8DAyp3fRgKk7r85dQmq+AiTtPj5WIOC2yQ4OJpeDmA8zzWG4LsGc4R4wQC1KcVSN9d8LMdQrWZ/jo580udikbwOxuDo7iJrULgN3svG6FiuoxTpdIBHd7e6gWm9Jsts+orklHwqMwyGd6mVkdXPB1vVoOoPaGkjI70u5GZHv0JZKLi9rO7PLBTxqnBqlq3LrZL4t+gOwxX0/mwiMlrftHG+wTb</vt:lpwstr>
  </property>
  <property fmtid="{D5CDD505-2E9C-101B-9397-08002B2CF9AE}" pid="70" name="x1ye=70">
    <vt:lpwstr>AqhusOmJidwnbma6MICkQaEF2KSGQRunxvYyeFwjE4UUd80z5+TmwFk6i7njQVPzMyf2wuZLuC1w2lYBel5sHBj4vdY/6I8VrLOPFrT1hgOQZTd7owZx1gWUtdCi9njONHxbAlub1IM3TbZsd77PgQLqg861U94a+LfjlPTjGQz1O5DDVsXHqsUfnkBxPXhxs0SSkRwJMGC/bgt+5iNh1CLkpDZYJw2sVAFMtLPcyBxEnzdLO4CjNptKNluJaLq</vt:lpwstr>
  </property>
  <property fmtid="{D5CDD505-2E9C-101B-9397-08002B2CF9AE}" pid="71" name="x1ye=71">
    <vt:lpwstr>nrxqD2OLch1MvBg9ZXMw6Dc0j/ifeKOAwWudVi1Tl0BLFVTbRgxK4QHLqrBpFOGWHbZnvPIkv8l0Qcymi7TNlJwA8mOay9BqEP7hhZG2Zrqe79PGbmZPUOKqR9FZRX35ZjuMk1veOcXAiWEXJqHHZ2wWk+KCd5JQLW5JrPSrdcxj2yeK+73MqXPFtlMIJjYSPI/g+CNbJ4RrViB+xsxhILf0pmRvrSenvQRVuWNXTz6lIY+cxdpUi6m1pkXDkPb</vt:lpwstr>
  </property>
  <property fmtid="{D5CDD505-2E9C-101B-9397-08002B2CF9AE}" pid="72" name="x1ye=72">
    <vt:lpwstr>SYT4XJ6v8i8I3JTs0HyoOfn0e00fjKelfk9XSeWoyo1pFNtRhl2bN33Bg77x1KxEE0PMQNzJAPDVOulw0RmSsu4k+fE+vFV0Nxreu+62hOev8IUN8/G7T8TloxX2DKIZYL0YwLgcjZSeILUU1vGkvJSIM06t2luJKWNnh1bS1inTjhkloUuIzcqeTexOsjqbplfIFuQMTK2PB/ZLq8YAe5s6HmDLqhouwrBQm5TKlkNSh3YXlG0qt93MnKQ9Xbe</vt:lpwstr>
  </property>
  <property fmtid="{D5CDD505-2E9C-101B-9397-08002B2CF9AE}" pid="73" name="x1ye=73">
    <vt:lpwstr>+sdqsbx1on2OcFesmO+yx2xfq8Aw9b5IdESqAp8OGvgbAWVHeQyWF6b3ThGuxJIuF99ppXjBsoMHZgifZOE/oGU3jWm/0LYDzKLQUZBCeBgeOrEELltk7ghSZEfnC8rPUlAgHjWYZIRlL8r8Wkaj3SPHAFnzrlMyyofKWDq4u5dTPH0SgC2udP9emf55XTm6GaGB+zVqNA3RlunDHSV+hzfjYeieuvnx8PHaG0wvBKitOqWZ7xkgcxZlyv52Bcy</vt:lpwstr>
  </property>
  <property fmtid="{D5CDD505-2E9C-101B-9397-08002B2CF9AE}" pid="74" name="x1ye=74">
    <vt:lpwstr>EvvLMDS9zjYnJxsxG91MqhyG6n6z95Grvr48GPi41mpu9L7+jc0U/08xu4uqrtTSOUCD/pAnGHPPOF8Bn8uG315qL4viQZ5hbHM1nYVBGO+2Hc+pk+nj1U3UMa109Y7qObFT5SkKPxxLHUwacYtWCwEJi5YyApwwtK2Jr9yqq83UgWm+Ql6uRIayqCy+8vqdfqL1twqVzLyH4J3FoNIEv8XkxzTzt5gR+2A3qjpOfXhI/Gj8QLgXywoH5Vg9sZF</vt:lpwstr>
  </property>
  <property fmtid="{D5CDD505-2E9C-101B-9397-08002B2CF9AE}" pid="75" name="x1ye=75">
    <vt:lpwstr>YiZ01IAvfFzSPwHTZQ0+5f2RCFJp9NCcZ4+UHMXbJgynp+w676QjibsVxeat/bxmYyj2TuO8rN811YaA7zuLbTkC5H8cE9X/dLuw86nCS8O6BiKZyjUg4UrZcGo+4tLPyRhMW2HMK8fn6Txo6SXs+xRAkfssJVkWYr9ZLfJ9guVyxOMc7TveCUDn1W+kgFytsbIizM6gVXFxmYnwY7glufpSuIBxWV1DgvexX755qmUSGrXNXDm4zUw5B8d90aU</vt:lpwstr>
  </property>
  <property fmtid="{D5CDD505-2E9C-101B-9397-08002B2CF9AE}" pid="76" name="x1ye=76">
    <vt:lpwstr>opCofuVTrF5m09aXil8U6axLrRssDXVyUkB22Z+/J6ASp5hnekx9dsH1fVqfb5jQixdBbo3wciTg19wXfOHatQQWxfwy6l3Kibig776Iwy2qB9PMakTPxG9DgLXEQ4bFCl5mb8E+v894PNmLdWvNigxhesAFjGnqLKeArCLGpFKh1gisoDD8dXy8lxH/KRjW9lFH2AuNoL7TEYuiF6Nc5KpAeoIGAwcNul0tVn2gYq53s9ouOWl4tKwUl9OFDdx</vt:lpwstr>
  </property>
  <property fmtid="{D5CDD505-2E9C-101B-9397-08002B2CF9AE}" pid="77" name="x1ye=77">
    <vt:lpwstr>wm5BomZWhEVTOUNdDLQO5ELLHaFvfCVJwr3PySNTvte44/DlkD650bhAHTEyQvJKcPWw5TcMXVCnsdFuiOpc+NQzRs0oOer/vtL4hqBDjieTf93DAua9XNoVVG3J/ytcGgdRLdDuVEeHRoLW0PhIXwAvEkgOYxh26bT+9EkYES1v1ofZ17qFjWqc9jpJ9XOr9o3JETRfmGgXz2Krg8xslQc3mvIqMzKyVhdTXZOXHb8uZ2dN94P7kgs+cNg17fq</vt:lpwstr>
  </property>
  <property fmtid="{D5CDD505-2E9C-101B-9397-08002B2CF9AE}" pid="78" name="x1ye=78">
    <vt:lpwstr>TrSt6v+vckD2vfIgxJvFDHGcp/E8v8NFIOA4BaDweCPcxaqAZJpVqCVweUdyFPgBXO+ZHItaA21t47CngOZYR1bQxfMBT0iyxm4TjnYe7rKLyXm96bdKnquucwe3YK2rpYf4DWenkYBenFGhlPhL34Eel4dbfHENQp+fm6aaf6k0SrdRzC6s/njlV+Zi9aWTMvolAeJdyHnpXg11uPxWE8Lzxl8gjR1JZn/QTIL1EP3N8tj98xTZxXckmkEB5tv</vt:lpwstr>
  </property>
  <property fmtid="{D5CDD505-2E9C-101B-9397-08002B2CF9AE}" pid="79" name="x1ye=79">
    <vt:lpwstr>s13K8VE6pEaC2JjhidshvDMp4pBLoRFb7tR0Jg5EyQGX1vuMVqgGwOMQcRq0c7//rTycgF5N4EgL4mtoDEspslBWhnWKEcuLuKhOLwIc4qmr5sLk2NKlb4jribM6J+xziS2d704bsBW9SefAlo4ZZYwYpdf0FarfEObGteTrficDr+UTeo/2Y/wDXTtx5AJjz6PabcFX90IJDctTgsw1LB1o/lFoTe80wL45vmZP3CJrp3lt6UnibBawUQuPugV</vt:lpwstr>
  </property>
  <property fmtid="{D5CDD505-2E9C-101B-9397-08002B2CF9AE}" pid="80" name="x1ye=8">
    <vt:lpwstr>R0PRd/Gg2MM/zqWOH4GOCG6g+/3AjFyrzdhw3A+76WGHak6dVTah9REUaNXaqm47JaI4BMu2pedep6mtWBIo8Lbu9x7GzloW3fTnNId+TRK1IvwmPjyHDLPT3KDvnMhHjUbhlz9RJoMb5VBH5Sk4KvBssWkKnZbWR9oLBGnlKDs78m0iD6WTDWkbn+FbOvV9VkuGorj5B0Dm54vrGSLR/A26rXmi5rOHFNbyWLD52aI2GiHUXH1sqonLRDC1OcQ</vt:lpwstr>
  </property>
  <property fmtid="{D5CDD505-2E9C-101B-9397-08002B2CF9AE}" pid="81" name="x1ye=80">
    <vt:lpwstr>m8LzNh7m33+ezbmJzE4AAA==</vt:lpwstr>
  </property>
  <property fmtid="{D5CDD505-2E9C-101B-9397-08002B2CF9AE}" pid="82" name="x1ye=9">
    <vt:lpwstr>fGG+BUL+hNSgRsScOXY3E4ofCXCjalmclliGGeuogoiU3I2icC9zyGW5/CoAspxlzZYhoz5FNCvJBOEZp9SkxcAnkSFwXHvb59q5DGbGBpIMdwHGwy5YefRaP82K7SXwFzuRVc5SimpQPy2VrHF6ZmqPhlr4JOX/G8DNWzihLy9JJA81TnaNlr6lUz0Cd1EzpkkKiVvP9VnpiYNRNX3ceBtsxBkUvY7hzf9Vf+FCXvEeS3Sf7nS0cqd7XMYvcTl</vt:lpwstr>
  </property>
</Properties>
</file>