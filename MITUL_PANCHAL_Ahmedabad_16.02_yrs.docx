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2A22B5" w:rsidRPr="000F723B" w:rsidRDefault="00000000">
      <w:pPr>
        <w:pStyle w:val="divname"/>
        <w:spacing w:before="280"/>
        <w:rPr>
          <w:rFonts w:ascii="Tahoma" w:eastAsia="Tahoma" w:hAnsi="Tahoma" w:cs="Tahoma"/>
          <w:sz w:val="56"/>
          <w:szCs w:val="56"/>
        </w:rPr>
      </w:pPr>
      <w:r w:rsidRPr="000F723B">
        <w:rPr>
          <w:rStyle w:val="span"/>
          <w:rFonts w:ascii="Tahoma" w:eastAsia="Tahoma" w:hAnsi="Tahoma" w:cs="Tahoma"/>
          <w:sz w:val="56"/>
          <w:szCs w:val="56"/>
        </w:rPr>
        <w:t>MITUL</w:t>
      </w:r>
      <w:r w:rsidRPr="000F723B">
        <w:rPr>
          <w:rFonts w:ascii="Tahoma" w:eastAsia="Tahoma" w:hAnsi="Tahoma" w:cs="Tahoma"/>
          <w:sz w:val="56"/>
          <w:szCs w:val="56"/>
        </w:rPr>
        <w:t xml:space="preserve"> </w:t>
      </w:r>
      <w:r w:rsidRPr="000F723B">
        <w:rPr>
          <w:rStyle w:val="span"/>
          <w:rFonts w:ascii="Tahoma" w:eastAsia="Tahoma" w:hAnsi="Tahoma" w:cs="Tahoma"/>
          <w:sz w:val="56"/>
          <w:szCs w:val="56"/>
        </w:rPr>
        <w:t>PANCHAL</w:t>
      </w:r>
    </w:p>
    <w:p w:rsidR="002A22B5" w:rsidRDefault="00000000">
      <w:pPr>
        <w:pStyle w:val="divaddress"/>
        <w:pBdr>
          <w:bottom w:val="none" w:sz="0" w:space="6" w:color="auto"/>
        </w:pBdr>
        <w:spacing w:before="200" w:after="280"/>
        <w:rPr>
          <w:rFonts w:ascii="Tahoma" w:eastAsia="Tahoma" w:hAnsi="Tahoma" w:cs="Tahoma"/>
        </w:rPr>
      </w:pPr>
      <w:r>
        <w:rPr>
          <w:rStyle w:val="span"/>
          <w:rFonts w:ascii="Tahoma" w:eastAsia="Tahoma" w:hAnsi="Tahoma" w:cs="Tahoma"/>
          <w:sz w:val="20"/>
          <w:szCs w:val="20"/>
        </w:rPr>
        <w:t>Saskatoon, Canada S7H 3C1</w:t>
      </w:r>
      <w:r>
        <w:rPr>
          <w:rFonts w:ascii="Tahoma" w:eastAsia="Tahoma" w:hAnsi="Tahoma" w:cs="Tahoma"/>
        </w:rPr>
        <w:t xml:space="preserve"> </w:t>
      </w:r>
      <w:r>
        <w:rPr>
          <w:rStyle w:val="span"/>
          <w:rFonts w:ascii="Tahoma" w:eastAsia="Tahoma" w:hAnsi="Tahoma" w:cs="Tahoma"/>
          <w:sz w:val="20"/>
          <w:szCs w:val="20"/>
        </w:rPr>
        <w:t>| +918401082214</w:t>
      </w:r>
      <w:r>
        <w:rPr>
          <w:rFonts w:ascii="Tahoma" w:eastAsia="Tahoma" w:hAnsi="Tahoma" w:cs="Tahoma"/>
        </w:rPr>
        <w:t xml:space="preserve"> </w:t>
      </w:r>
      <w:r>
        <w:rPr>
          <w:rStyle w:val="span"/>
          <w:rFonts w:ascii="Tahoma" w:eastAsia="Tahoma" w:hAnsi="Tahoma" w:cs="Tahoma"/>
          <w:sz w:val="20"/>
          <w:szCs w:val="20"/>
        </w:rPr>
        <w:t>| mitul.arc@gmail.com</w:t>
      </w:r>
      <w:r>
        <w:rPr>
          <w:rFonts w:ascii="Tahoma" w:eastAsia="Tahoma" w:hAnsi="Tahoma" w:cs="Tahoma"/>
        </w:rPr>
        <w:t xml:space="preserve"> </w:t>
      </w:r>
    </w:p>
    <w:p w:rsidR="002A22B5" w:rsidRDefault="00000000">
      <w:pPr>
        <w:pStyle w:val="divdocumentdivsectiontitle"/>
        <w:spacing w:before="280" w:after="140"/>
        <w:rPr>
          <w:rFonts w:ascii="Tahoma" w:eastAsia="Tahoma" w:hAnsi="Tahoma" w:cs="Tahoma"/>
          <w:b/>
          <w:bCs/>
          <w:color w:val="336699"/>
        </w:rPr>
      </w:pPr>
      <w:r>
        <w:rPr>
          <w:rFonts w:ascii="Tahoma" w:eastAsia="Tahoma" w:hAnsi="Tahoma" w:cs="Tahoma"/>
          <w:b/>
          <w:bCs/>
          <w:color w:val="336699"/>
        </w:rPr>
        <w:t>Professional Summary</w:t>
      </w:r>
    </w:p>
    <w:p w:rsidR="002A22B5" w:rsidRDefault="00000000">
      <w:pPr>
        <w:pStyle w:val="p"/>
        <w:spacing w:line="380" w:lineRule="atLeast"/>
        <w:rPr>
          <w:rFonts w:ascii="Tahoma" w:eastAsia="Tahoma" w:hAnsi="Tahoma" w:cs="Tahoma"/>
          <w:color w:val="666666"/>
          <w:sz w:val="22"/>
          <w:szCs w:val="22"/>
        </w:rPr>
      </w:pPr>
      <w:r>
        <w:rPr>
          <w:rFonts w:ascii="Tahoma" w:eastAsia="Tahoma" w:hAnsi="Tahoma" w:cs="Tahoma"/>
          <w:color w:val="666666"/>
          <w:sz w:val="22"/>
          <w:szCs w:val="22"/>
        </w:rPr>
        <w:t>I am a Masters educated construction manager, architect and urban planner with over fourteen-year experience in the construction and manufacturing sectors. I hold a bachelors in Architecture and Master in construction management and have hands-on experience in design and build, procurement, quality control, team and project coordination, estimating, scheduling, contractor relationship building, sustainable construction, and value engineering. A Canadian Permanent Resident moving to the Saskatoon area on 19th May 23, I am looking for opportunities to add value to your team and projects. Currently progressing my Project management professional (PMP) credentials. Registered Member of Council of Architecture of India and Associate Member of Indian Institute of Town Planners of India (ITPI).</w:t>
      </w:r>
    </w:p>
    <w:p w:rsidR="002A22B5" w:rsidRDefault="00000000">
      <w:pPr>
        <w:pStyle w:val="divdocumentdivsectiontitle"/>
        <w:spacing w:before="280" w:after="140"/>
        <w:rPr>
          <w:rFonts w:ascii="Tahoma" w:eastAsia="Tahoma" w:hAnsi="Tahoma" w:cs="Tahoma"/>
          <w:b/>
          <w:bCs/>
          <w:color w:val="336699"/>
        </w:rPr>
      </w:pPr>
      <w:r>
        <w:rPr>
          <w:rFonts w:ascii="Tahoma" w:eastAsia="Tahoma" w:hAnsi="Tahoma" w:cs="Tahoma"/>
          <w:b/>
          <w:bCs/>
          <w:color w:val="336699"/>
        </w:rPr>
        <w:t>Skills</w:t>
      </w:r>
    </w:p>
    <w:tbl>
      <w:tblPr>
        <w:tblStyle w:val="divdocumenttable"/>
        <w:tblW w:w="0" w:type="auto"/>
        <w:tblLayout w:type="fixed"/>
        <w:tblCellMar>
          <w:left w:w="0" w:type="dxa"/>
          <w:right w:w="0" w:type="dxa"/>
        </w:tblCellMar>
        <w:tblLook w:val="05E0" w:firstRow="1" w:lastRow="1" w:firstColumn="1" w:lastColumn="1" w:noHBand="0" w:noVBand="1"/>
      </w:tblPr>
      <w:tblGrid>
        <w:gridCol w:w="5113"/>
        <w:gridCol w:w="5113"/>
      </w:tblGrid>
      <w:tr w:rsidR="002A22B5">
        <w:tc>
          <w:tcPr>
            <w:tcW w:w="5113" w:type="dxa"/>
            <w:tcMar>
              <w:top w:w="0" w:type="dxa"/>
              <w:left w:w="0" w:type="dxa"/>
              <w:bottom w:w="0" w:type="dxa"/>
              <w:right w:w="0" w:type="dxa"/>
            </w:tcMar>
            <w:hideMark/>
          </w:tcPr>
          <w:p w:rsidR="002A22B5" w:rsidRDefault="00000000">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manager supervision</w:t>
            </w:r>
          </w:p>
          <w:p w:rsidR="002A22B5" w:rsidRDefault="00000000">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Proposal Creation</w:t>
            </w:r>
          </w:p>
          <w:p w:rsidR="002A22B5" w:rsidRDefault="00000000">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Effective managerial techniques</w:t>
            </w:r>
          </w:p>
          <w:p w:rsidR="002A22B5" w:rsidRDefault="00000000">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Conceptualizing development projects</w:t>
            </w:r>
          </w:p>
          <w:p w:rsidR="002A22B5" w:rsidRDefault="00000000">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estimation</w:t>
            </w:r>
          </w:p>
          <w:p w:rsidR="002A22B5" w:rsidRDefault="006B021B">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Stakeholder management</w:t>
            </w:r>
          </w:p>
          <w:p w:rsidR="002A22B5" w:rsidRDefault="009C407F">
            <w:pPr>
              <w:pStyle w:val="ulli"/>
              <w:numPr>
                <w:ilvl w:val="0"/>
                <w:numId w:val="1"/>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Contract Management</w:t>
            </w:r>
          </w:p>
        </w:tc>
        <w:tc>
          <w:tcPr>
            <w:tcW w:w="5113" w:type="dxa"/>
            <w:tcBorders>
              <w:left w:val="single" w:sz="8" w:space="0" w:color="FEFDFD"/>
            </w:tcBorders>
            <w:tcMar>
              <w:top w:w="0" w:type="dxa"/>
              <w:left w:w="0" w:type="dxa"/>
              <w:bottom w:w="0" w:type="dxa"/>
              <w:right w:w="0" w:type="dxa"/>
            </w:tcMar>
            <w:hideMark/>
          </w:tcPr>
          <w:p w:rsidR="002A22B5" w:rsidRDefault="00000000">
            <w:pPr>
              <w:pStyle w:val="ulli"/>
              <w:numPr>
                <w:ilvl w:val="0"/>
                <w:numId w:val="2"/>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Scheduling and Tracking in Primavera P6 and MS Project</w:t>
            </w:r>
          </w:p>
          <w:p w:rsidR="002A22B5" w:rsidRDefault="00000000">
            <w:pPr>
              <w:pStyle w:val="ulli"/>
              <w:numPr>
                <w:ilvl w:val="0"/>
                <w:numId w:val="2"/>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management skills</w:t>
            </w:r>
          </w:p>
          <w:p w:rsidR="006B021B" w:rsidRDefault="006B021B">
            <w:pPr>
              <w:pStyle w:val="ulli"/>
              <w:numPr>
                <w:ilvl w:val="0"/>
                <w:numId w:val="2"/>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Risk assessment &amp; Mitigation plan</w:t>
            </w:r>
          </w:p>
          <w:p w:rsidR="002A22B5" w:rsidRDefault="00000000">
            <w:pPr>
              <w:pStyle w:val="ulli"/>
              <w:numPr>
                <w:ilvl w:val="0"/>
                <w:numId w:val="2"/>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Documentation Generation</w:t>
            </w:r>
          </w:p>
          <w:p w:rsidR="002A22B5" w:rsidRDefault="00000000">
            <w:pPr>
              <w:pStyle w:val="ulli"/>
              <w:numPr>
                <w:ilvl w:val="0"/>
                <w:numId w:val="2"/>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 xml:space="preserve">Project </w:t>
            </w:r>
            <w:r w:rsidR="00920870">
              <w:rPr>
                <w:rFonts w:ascii="Tahoma" w:eastAsia="Tahoma" w:hAnsi="Tahoma" w:cs="Tahoma"/>
                <w:color w:val="666666"/>
                <w:sz w:val="22"/>
                <w:szCs w:val="22"/>
              </w:rPr>
              <w:t xml:space="preserve">documentation </w:t>
            </w:r>
          </w:p>
          <w:p w:rsidR="002A22B5" w:rsidRDefault="00000000">
            <w:pPr>
              <w:pStyle w:val="ulli"/>
              <w:numPr>
                <w:ilvl w:val="0"/>
                <w:numId w:val="2"/>
              </w:numPr>
              <w:spacing w:line="380" w:lineRule="atLeast"/>
              <w:ind w:left="460" w:hanging="201"/>
              <w:rPr>
                <w:rFonts w:ascii="Tahoma" w:eastAsia="Tahoma" w:hAnsi="Tahoma" w:cs="Tahoma"/>
                <w:color w:val="666666"/>
                <w:sz w:val="22"/>
                <w:szCs w:val="22"/>
              </w:rPr>
            </w:pPr>
            <w:r>
              <w:rPr>
                <w:rFonts w:ascii="Tahoma" w:eastAsia="Tahoma" w:hAnsi="Tahoma" w:cs="Tahoma"/>
                <w:color w:val="666666"/>
                <w:sz w:val="22"/>
                <w:szCs w:val="22"/>
              </w:rPr>
              <w:t>Project planning and development</w:t>
            </w:r>
          </w:p>
          <w:p w:rsidR="002A22B5" w:rsidRDefault="002A22B5" w:rsidP="00920870">
            <w:pPr>
              <w:pStyle w:val="ulli"/>
              <w:spacing w:line="380" w:lineRule="atLeast"/>
              <w:ind w:left="460"/>
              <w:rPr>
                <w:rFonts w:ascii="Tahoma" w:eastAsia="Tahoma" w:hAnsi="Tahoma" w:cs="Tahoma"/>
                <w:color w:val="666666"/>
                <w:sz w:val="22"/>
                <w:szCs w:val="22"/>
              </w:rPr>
            </w:pPr>
          </w:p>
        </w:tc>
      </w:tr>
    </w:tbl>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manager supervision</w:t>
      </w:r>
    </w:p>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Proposal Creation</w:t>
      </w:r>
    </w:p>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Effective managerial techniques</w:t>
      </w:r>
    </w:p>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Conceptualizing development projects</w:t>
      </w:r>
    </w:p>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estimation</w:t>
      </w:r>
    </w:p>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Feasibility Studies</w:t>
      </w:r>
    </w:p>
    <w:p w:rsidR="002A22B5" w:rsidRDefault="00000000">
      <w:pPr>
        <w:pStyle w:val="ulli"/>
        <w:numPr>
          <w:ilvl w:val="0"/>
          <w:numId w:val="3"/>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management experience</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Scheduling and Tracking in Primavera P6 and MS Project</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management skills</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scope analysis</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Documentation Generation</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plan development</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Project planning and development</w:t>
      </w:r>
    </w:p>
    <w:p w:rsidR="002A22B5" w:rsidRDefault="00000000">
      <w:pPr>
        <w:pStyle w:val="ulli"/>
        <w:numPr>
          <w:ilvl w:val="0"/>
          <w:numId w:val="4"/>
        </w:numPr>
        <w:spacing w:line="380" w:lineRule="atLeast"/>
        <w:ind w:left="460" w:hanging="201"/>
        <w:rPr>
          <w:rFonts w:ascii="Tahoma" w:eastAsia="Tahoma" w:hAnsi="Tahoma" w:cs="Tahoma"/>
          <w:vanish/>
          <w:color w:val="666666"/>
          <w:sz w:val="22"/>
          <w:szCs w:val="22"/>
        </w:rPr>
      </w:pPr>
      <w:r>
        <w:rPr>
          <w:rFonts w:ascii="Tahoma" w:eastAsia="Tahoma" w:hAnsi="Tahoma" w:cs="Tahoma"/>
          <w:vanish/>
          <w:color w:val="666666"/>
          <w:sz w:val="22"/>
          <w:szCs w:val="22"/>
        </w:rPr>
        <w:t>Contract Management</w:t>
      </w:r>
    </w:p>
    <w:p w:rsidR="002A22B5" w:rsidRDefault="00000000">
      <w:pPr>
        <w:pStyle w:val="divdocumentdivsectiontitle"/>
        <w:spacing w:before="280" w:after="140"/>
        <w:rPr>
          <w:rFonts w:ascii="Tahoma" w:eastAsia="Tahoma" w:hAnsi="Tahoma" w:cs="Tahoma"/>
          <w:b/>
          <w:bCs/>
          <w:color w:val="336699"/>
        </w:rPr>
      </w:pPr>
      <w:r>
        <w:rPr>
          <w:rFonts w:ascii="Tahoma" w:eastAsia="Tahoma" w:hAnsi="Tahoma" w:cs="Tahoma"/>
          <w:b/>
          <w:bCs/>
          <w:color w:val="336699"/>
        </w:rPr>
        <w:t>Work History</w:t>
      </w:r>
    </w:p>
    <w:p w:rsidR="002A22B5" w:rsidRDefault="00000000">
      <w:pPr>
        <w:pStyle w:val="divdocumentsinglecolumn"/>
        <w:tabs>
          <w:tab w:val="right" w:pos="10206"/>
        </w:tabs>
        <w:spacing w:line="380" w:lineRule="atLeast"/>
        <w:rPr>
          <w:rFonts w:ascii="Tahoma" w:eastAsia="Tahoma" w:hAnsi="Tahoma" w:cs="Tahoma"/>
          <w:color w:val="666666"/>
          <w:sz w:val="22"/>
          <w:szCs w:val="22"/>
        </w:rPr>
      </w:pPr>
      <w:r>
        <w:rPr>
          <w:rStyle w:val="divdocumentjobtitle"/>
          <w:rFonts w:ascii="Tahoma" w:eastAsia="Tahoma" w:hAnsi="Tahoma" w:cs="Tahoma"/>
          <w:b/>
          <w:bCs/>
          <w:sz w:val="22"/>
          <w:szCs w:val="22"/>
        </w:rPr>
        <w:t>Project Manager (Director)</w:t>
      </w:r>
      <w:r>
        <w:rPr>
          <w:rStyle w:val="singlecolumnspanpaddedlinenth-child1"/>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divdocumentjobdates"/>
          <w:rFonts w:ascii="Tahoma" w:eastAsia="Tahoma" w:hAnsi="Tahoma" w:cs="Tahoma"/>
          <w:sz w:val="22"/>
          <w:szCs w:val="22"/>
        </w:rPr>
        <w:t>Apr 2017</w:t>
      </w:r>
      <w:r>
        <w:rPr>
          <w:rStyle w:val="span"/>
          <w:rFonts w:ascii="Tahoma" w:eastAsia="Tahoma" w:hAnsi="Tahoma" w:cs="Tahoma"/>
          <w:color w:val="666666"/>
          <w:sz w:val="22"/>
          <w:szCs w:val="22"/>
        </w:rPr>
        <w:t xml:space="preserve"> - </w:t>
      </w:r>
      <w:r>
        <w:rPr>
          <w:rStyle w:val="divdocumentjobdates"/>
          <w:rFonts w:ascii="Tahoma" w:eastAsia="Tahoma" w:hAnsi="Tahoma" w:cs="Tahoma"/>
          <w:sz w:val="22"/>
          <w:szCs w:val="22"/>
        </w:rPr>
        <w:t>Current</w:t>
      </w:r>
      <w:r>
        <w:rPr>
          <w:rStyle w:val="datesWrapper"/>
          <w:rFonts w:ascii="Tahoma" w:eastAsia="Tahoma" w:hAnsi="Tahoma" w:cs="Tahoma"/>
          <w:color w:val="666666"/>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MRJ ASSOCIATES</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span"/>
          <w:rFonts w:ascii="Tahoma" w:eastAsia="Tahoma" w:hAnsi="Tahoma" w:cs="Tahoma"/>
          <w:color w:val="666666"/>
          <w:sz w:val="22"/>
          <w:szCs w:val="22"/>
        </w:rPr>
        <w:t>Ahmedabad</w:t>
      </w:r>
      <w:r>
        <w:rPr>
          <w:rStyle w:val="datesWrapper"/>
          <w:rFonts w:ascii="Tahoma" w:eastAsia="Tahoma" w:hAnsi="Tahoma" w:cs="Tahoma"/>
          <w:color w:val="666666"/>
          <w:sz w:val="22"/>
          <w:szCs w:val="22"/>
        </w:rPr>
        <w:t xml:space="preserve"> </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Adhered to industry practices, company standards and safety protocols in work</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Completed assignments ahead of deadline</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Project Schedule preparation and project tracking in Primavera P6 and MS Project for clients</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Analyzed contract documents and specifications for construction management, budget estimation and to determine project requirements and associated risks</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Coordinated daily activity and flow of projects through multiple departments to verify on-time product delivery</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Scheduled and facilitated meetings between project stakeholders to discuss deliverables, schedules and conflicts</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lastRenderedPageBreak/>
        <w:t>Developed project schedules and planned, organized and secured equipment, human and material resources required in the execution</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Developed conceptual design, estimate, schedule for take-off quantities and bid submission</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Monitored project progress, identified and analyzed risks and opportunities, and determined associated costs and impacts to schedule and took corrective action as needed</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Developed and implemented project plans and budgets to ensure successful execution</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Monitored working drawings for completeness of drawings and details, constructability, life cycle issues, coordination, code compliance and budget control</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Maintained open communication by presenting regular updates on project status to customers and other stakeholders.</w:t>
      </w:r>
    </w:p>
    <w:p w:rsidR="002A22B5" w:rsidRDefault="00000000">
      <w:pPr>
        <w:pStyle w:val="ulli"/>
        <w:numPr>
          <w:ilvl w:val="0"/>
          <w:numId w:val="5"/>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Used critical thinking to break down problems, evaluate solutions and make decisions.</w:t>
      </w: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divdocumentjobtitle"/>
          <w:rFonts w:ascii="Tahoma" w:eastAsia="Tahoma" w:hAnsi="Tahoma" w:cs="Tahoma"/>
          <w:b/>
          <w:bCs/>
          <w:sz w:val="22"/>
          <w:szCs w:val="22"/>
        </w:rPr>
        <w:t>Trainer</w:t>
      </w:r>
      <w:r>
        <w:rPr>
          <w:rStyle w:val="singlecolumnspanpaddedlinenth-child1"/>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divdocumentjobdates"/>
          <w:rFonts w:ascii="Tahoma" w:eastAsia="Tahoma" w:hAnsi="Tahoma" w:cs="Tahoma"/>
          <w:sz w:val="22"/>
          <w:szCs w:val="22"/>
        </w:rPr>
        <w:t>May 2018</w:t>
      </w:r>
      <w:r>
        <w:rPr>
          <w:rStyle w:val="span"/>
          <w:rFonts w:ascii="Tahoma" w:eastAsia="Tahoma" w:hAnsi="Tahoma" w:cs="Tahoma"/>
          <w:color w:val="666666"/>
          <w:sz w:val="22"/>
          <w:szCs w:val="22"/>
        </w:rPr>
        <w:t xml:space="preserve"> - </w:t>
      </w:r>
      <w:r>
        <w:rPr>
          <w:rStyle w:val="divdocumentjobdates"/>
          <w:rFonts w:ascii="Tahoma" w:eastAsia="Tahoma" w:hAnsi="Tahoma" w:cs="Tahoma"/>
          <w:sz w:val="22"/>
          <w:szCs w:val="22"/>
        </w:rPr>
        <w:t>Current</w:t>
      </w:r>
      <w:r>
        <w:rPr>
          <w:rStyle w:val="datesWrapper"/>
          <w:rFonts w:ascii="Tahoma" w:eastAsia="Tahoma" w:hAnsi="Tahoma" w:cs="Tahoma"/>
          <w:color w:val="666666"/>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PM Experts</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p>
    <w:p w:rsidR="002A22B5" w:rsidRDefault="00000000">
      <w:pPr>
        <w:pStyle w:val="ulli"/>
        <w:numPr>
          <w:ilvl w:val="0"/>
          <w:numId w:val="6"/>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Scheduled and provided training in class and online of Primavera P6 and MS Project to the professionals</w:t>
      </w:r>
    </w:p>
    <w:p w:rsidR="002A22B5" w:rsidRDefault="00000000">
      <w:pPr>
        <w:pStyle w:val="ulli"/>
        <w:numPr>
          <w:ilvl w:val="0"/>
          <w:numId w:val="6"/>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Introduced standardized training for cohesive learning environments</w:t>
      </w:r>
    </w:p>
    <w:p w:rsidR="002A22B5" w:rsidRDefault="00000000">
      <w:pPr>
        <w:pStyle w:val="ulli"/>
        <w:numPr>
          <w:ilvl w:val="0"/>
          <w:numId w:val="6"/>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Prepared and presented supplementary learning material to support structured lessons</w:t>
      </w:r>
    </w:p>
    <w:p w:rsidR="002A22B5" w:rsidRDefault="00000000">
      <w:pPr>
        <w:pStyle w:val="ulli"/>
        <w:numPr>
          <w:ilvl w:val="0"/>
          <w:numId w:val="6"/>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Implemented new training courses after assessing corporate data and identifying employee weaknesses</w:t>
      </w:r>
    </w:p>
    <w:p w:rsidR="002A22B5" w:rsidRDefault="00000000">
      <w:pPr>
        <w:pStyle w:val="ulli"/>
        <w:numPr>
          <w:ilvl w:val="0"/>
          <w:numId w:val="6"/>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Performed continuous evaluations of content and plans to enhance delivery and improve effectiveness.</w:t>
      </w: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divdocumentjobtitle"/>
          <w:rFonts w:ascii="Tahoma" w:eastAsia="Tahoma" w:hAnsi="Tahoma" w:cs="Tahoma"/>
          <w:b/>
          <w:bCs/>
          <w:sz w:val="22"/>
          <w:szCs w:val="22"/>
        </w:rPr>
        <w:t>Project Manager</w:t>
      </w:r>
      <w:r>
        <w:rPr>
          <w:rStyle w:val="singlecolumnspanpaddedlinenth-child1"/>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divdocumentjobdates"/>
          <w:rFonts w:ascii="Tahoma" w:eastAsia="Tahoma" w:hAnsi="Tahoma" w:cs="Tahoma"/>
          <w:sz w:val="22"/>
          <w:szCs w:val="22"/>
        </w:rPr>
        <w:t>Jun 2013</w:t>
      </w:r>
      <w:r>
        <w:rPr>
          <w:rStyle w:val="span"/>
          <w:rFonts w:ascii="Tahoma" w:eastAsia="Tahoma" w:hAnsi="Tahoma" w:cs="Tahoma"/>
          <w:color w:val="666666"/>
          <w:sz w:val="22"/>
          <w:szCs w:val="22"/>
        </w:rPr>
        <w:t xml:space="preserve"> - </w:t>
      </w:r>
      <w:r>
        <w:rPr>
          <w:rStyle w:val="divdocumentjobdates"/>
          <w:rFonts w:ascii="Tahoma" w:eastAsia="Tahoma" w:hAnsi="Tahoma" w:cs="Tahoma"/>
          <w:sz w:val="22"/>
          <w:szCs w:val="22"/>
        </w:rPr>
        <w:t>Mar 2017</w:t>
      </w:r>
      <w:r>
        <w:rPr>
          <w:rStyle w:val="datesWrapper"/>
          <w:rFonts w:ascii="Tahoma" w:eastAsia="Tahoma" w:hAnsi="Tahoma" w:cs="Tahoma"/>
          <w:color w:val="666666"/>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AAMANI SPACES LIMITED</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Developed and initiated projects, managed costs, and monitored performance</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Identified plans and resources required to meet project goals and objectives</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Achieved project deadlines by coordinating with contractors to manage performance</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Managed projects from procurement to commission</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Planned, designed, and scheduled phases for large projects</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Provided detailed technical and operational direction in project challenges, consistently meeting deliverables according to deadlines</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Drafted project reports to identify successful outcomes, insights and future recommendations</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Coordinated with cross-functional teams to resolve project issues and mitigate risks</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Developed and implemented project plans and budgets to ensure successful execution</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Met project deadlines without sacrificing build quality or workplace safety</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Coordinated material procurement and required services for projects within budget requirements</w:t>
      </w:r>
    </w:p>
    <w:p w:rsidR="002A22B5" w:rsidRDefault="00000000">
      <w:pPr>
        <w:pStyle w:val="ulli"/>
        <w:numPr>
          <w:ilvl w:val="0"/>
          <w:numId w:val="7"/>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Scheduled and facilitated meetings between project stakeholders to discuss deliverables, schedules and conflicts.</w:t>
      </w:r>
    </w:p>
    <w:p w:rsidR="00DC1064" w:rsidRDefault="00DC1064">
      <w:pPr>
        <w:pStyle w:val="divdocumentsinglecolumn"/>
        <w:tabs>
          <w:tab w:val="right" w:pos="10206"/>
        </w:tabs>
        <w:spacing w:before="280" w:line="380" w:lineRule="atLeast"/>
        <w:rPr>
          <w:rStyle w:val="divdocumentjobtitle"/>
          <w:rFonts w:ascii="Tahoma" w:eastAsia="Tahoma" w:hAnsi="Tahoma" w:cs="Tahoma"/>
          <w:b/>
          <w:bCs/>
          <w:sz w:val="22"/>
          <w:szCs w:val="22"/>
        </w:rPr>
      </w:pP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divdocumentjobtitle"/>
          <w:rFonts w:ascii="Tahoma" w:eastAsia="Tahoma" w:hAnsi="Tahoma" w:cs="Tahoma"/>
          <w:b/>
          <w:bCs/>
          <w:sz w:val="22"/>
          <w:szCs w:val="22"/>
        </w:rPr>
        <w:lastRenderedPageBreak/>
        <w:t>Assistant Construction Manager</w:t>
      </w:r>
      <w:r>
        <w:rPr>
          <w:rStyle w:val="singlecolumnspanpaddedlinenth-child1"/>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divdocumentjobdates"/>
          <w:rFonts w:ascii="Tahoma" w:eastAsia="Tahoma" w:hAnsi="Tahoma" w:cs="Tahoma"/>
          <w:sz w:val="22"/>
          <w:szCs w:val="22"/>
        </w:rPr>
        <w:t>Nov 2010</w:t>
      </w:r>
      <w:r>
        <w:rPr>
          <w:rStyle w:val="span"/>
          <w:rFonts w:ascii="Tahoma" w:eastAsia="Tahoma" w:hAnsi="Tahoma" w:cs="Tahoma"/>
          <w:color w:val="666666"/>
          <w:sz w:val="22"/>
          <w:szCs w:val="22"/>
        </w:rPr>
        <w:t xml:space="preserve"> - </w:t>
      </w:r>
      <w:r>
        <w:rPr>
          <w:rStyle w:val="divdocumentjobdates"/>
          <w:rFonts w:ascii="Tahoma" w:eastAsia="Tahoma" w:hAnsi="Tahoma" w:cs="Tahoma"/>
          <w:sz w:val="22"/>
          <w:szCs w:val="22"/>
        </w:rPr>
        <w:t>Jul 2013</w:t>
      </w:r>
      <w:r>
        <w:rPr>
          <w:rStyle w:val="datesWrapper"/>
          <w:rFonts w:ascii="Tahoma" w:eastAsia="Tahoma" w:hAnsi="Tahoma" w:cs="Tahoma"/>
          <w:color w:val="666666"/>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TATA MOTORS LIMITED</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Coordinated with site personnel, clients and local government officials to achieve on-time project delivery</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Collaborated with construction administration consultants to schedule field observations</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Contributed to construction planning process for industrial and infrastructure development projects</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Supported construction management in emergency repair and restoration on both water supply and sewage pipeline systems</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Communicated daily with vendors to keep project fully operational</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Collaborated with contractors, architects, engineers, and public agencies to complete projects within timeline limitations and budget constraints</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Monitored subcontractor operations and applied effective time, resource, and money management strategies to delivery under-budget project completion</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Developed and implemented quality control plan to guarantee highest standards of workmanship</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Managed successful construction of multi-</w:t>
      </w:r>
      <w:proofErr w:type="gramStart"/>
      <w:r>
        <w:rPr>
          <w:rStyle w:val="span"/>
          <w:rFonts w:ascii="Tahoma" w:eastAsia="Tahoma" w:hAnsi="Tahoma" w:cs="Tahoma"/>
          <w:color w:val="666666"/>
          <w:sz w:val="22"/>
          <w:szCs w:val="22"/>
        </w:rPr>
        <w:t>million dollar</w:t>
      </w:r>
      <w:proofErr w:type="gramEnd"/>
      <w:r>
        <w:rPr>
          <w:rStyle w:val="span"/>
          <w:rFonts w:ascii="Tahoma" w:eastAsia="Tahoma" w:hAnsi="Tahoma" w:cs="Tahoma"/>
          <w:color w:val="666666"/>
          <w:sz w:val="22"/>
          <w:szCs w:val="22"/>
        </w:rPr>
        <w:t xml:space="preserve"> industrial building projects from concept to completion</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Used computer software to design layouts, construction plans and perform calculations</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Prepared detailed project estimates and reports for management review</w:t>
      </w:r>
    </w:p>
    <w:p w:rsidR="002A22B5" w:rsidRDefault="00000000">
      <w:pPr>
        <w:pStyle w:val="ulli"/>
        <w:numPr>
          <w:ilvl w:val="0"/>
          <w:numId w:val="8"/>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Led design and development of industrial buildings.</w:t>
      </w: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divdocumentjobtitle"/>
          <w:rFonts w:ascii="Tahoma" w:eastAsia="Tahoma" w:hAnsi="Tahoma" w:cs="Tahoma"/>
          <w:b/>
          <w:bCs/>
          <w:sz w:val="22"/>
          <w:szCs w:val="22"/>
        </w:rPr>
        <w:t>Senior Design Architect</w:t>
      </w:r>
      <w:r>
        <w:rPr>
          <w:rStyle w:val="singlecolumnspanpaddedlinenth-child1"/>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divdocumentjobdates"/>
          <w:rFonts w:ascii="Tahoma" w:eastAsia="Tahoma" w:hAnsi="Tahoma" w:cs="Tahoma"/>
          <w:sz w:val="22"/>
          <w:szCs w:val="22"/>
        </w:rPr>
        <w:t>Dec 2009</w:t>
      </w:r>
      <w:r>
        <w:rPr>
          <w:rStyle w:val="span"/>
          <w:rFonts w:ascii="Tahoma" w:eastAsia="Tahoma" w:hAnsi="Tahoma" w:cs="Tahoma"/>
          <w:color w:val="666666"/>
          <w:sz w:val="22"/>
          <w:szCs w:val="22"/>
        </w:rPr>
        <w:t xml:space="preserve"> - </w:t>
      </w:r>
      <w:r>
        <w:rPr>
          <w:rStyle w:val="divdocumentjobdates"/>
          <w:rFonts w:ascii="Tahoma" w:eastAsia="Tahoma" w:hAnsi="Tahoma" w:cs="Tahoma"/>
          <w:sz w:val="22"/>
          <w:szCs w:val="22"/>
        </w:rPr>
        <w:t>Oct 2010</w:t>
      </w:r>
      <w:r>
        <w:rPr>
          <w:rStyle w:val="datesWrapper"/>
          <w:rFonts w:ascii="Tahoma" w:eastAsia="Tahoma" w:hAnsi="Tahoma" w:cs="Tahoma"/>
          <w:color w:val="666666"/>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PRATHAM ENTERPRISE</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Researched materials to determine appropriate selection for projects</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Prepared detailed fee estimates used to coordinate with architect-engineering firms for design services</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Maintained quality control standards and procedures for accurate and precise measurements, illustrations and documentation</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Researched zoning laws and building codes to verify conformance with regulatory agencies</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Completed comprehensive code compliance evaluations to scrutinize projects against established architectural criteria</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Filed construction permits to receive approval from local municipalities</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Communicated with vendors and contractors to incorporate input into project designs</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Reviewed technical drawings developed by CAD technicians and drafters</w:t>
      </w:r>
    </w:p>
    <w:p w:rsidR="002A22B5" w:rsidRDefault="00000000">
      <w:pPr>
        <w:pStyle w:val="ulli"/>
        <w:numPr>
          <w:ilvl w:val="0"/>
          <w:numId w:val="9"/>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Refined conceptual designs into detailed plans by adding floor plans, elevations and section drawings.</w:t>
      </w: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divdocumentjobtitle"/>
          <w:rFonts w:ascii="Tahoma" w:eastAsia="Tahoma" w:hAnsi="Tahoma" w:cs="Tahoma"/>
          <w:b/>
          <w:bCs/>
          <w:sz w:val="22"/>
          <w:szCs w:val="22"/>
        </w:rPr>
        <w:t>Architect</w:t>
      </w:r>
      <w:r>
        <w:rPr>
          <w:rStyle w:val="singlecolumnspanpaddedlinenth-child1"/>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divdocumentjobdates"/>
          <w:rFonts w:ascii="Tahoma" w:eastAsia="Tahoma" w:hAnsi="Tahoma" w:cs="Tahoma"/>
          <w:sz w:val="22"/>
          <w:szCs w:val="22"/>
        </w:rPr>
        <w:t>Oct 2008</w:t>
      </w:r>
      <w:r>
        <w:rPr>
          <w:rStyle w:val="span"/>
          <w:rFonts w:ascii="Tahoma" w:eastAsia="Tahoma" w:hAnsi="Tahoma" w:cs="Tahoma"/>
          <w:color w:val="666666"/>
          <w:sz w:val="22"/>
          <w:szCs w:val="22"/>
        </w:rPr>
        <w:t xml:space="preserve"> - </w:t>
      </w:r>
      <w:r>
        <w:rPr>
          <w:rStyle w:val="divdocumentjobdates"/>
          <w:rFonts w:ascii="Tahoma" w:eastAsia="Tahoma" w:hAnsi="Tahoma" w:cs="Tahoma"/>
          <w:sz w:val="22"/>
          <w:szCs w:val="22"/>
        </w:rPr>
        <w:t>Nov 2009</w:t>
      </w:r>
      <w:r>
        <w:rPr>
          <w:rStyle w:val="datesWrapper"/>
          <w:rFonts w:ascii="Tahoma" w:eastAsia="Tahoma" w:hAnsi="Tahoma" w:cs="Tahoma"/>
          <w:color w:val="666666"/>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ARG CREATION PVT LTD</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Completed comprehensive code compliance evaluations to scrutinize projects against established architectural criteria</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Coordinated with cross-functional teams to improve structure sustainability and design</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lastRenderedPageBreak/>
        <w:t>Researched zoning laws and building codes to verify conformance with regulatory agencies</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Produced detailed drawings and specifications used by contractors and engineers to build projects</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Refined conceptual designs into detailed plans by adding floor plans, elevations and section drawings</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Communicated with vendors and contractors to incorporate input into project designs</w:t>
      </w:r>
    </w:p>
    <w:p w:rsidR="002A22B5" w:rsidRDefault="00000000">
      <w:pPr>
        <w:pStyle w:val="ulli"/>
        <w:numPr>
          <w:ilvl w:val="0"/>
          <w:numId w:val="10"/>
        </w:numPr>
        <w:spacing w:line="380" w:lineRule="atLeast"/>
        <w:ind w:left="460" w:hanging="201"/>
        <w:rPr>
          <w:rStyle w:val="span"/>
          <w:rFonts w:ascii="Tahoma" w:eastAsia="Tahoma" w:hAnsi="Tahoma" w:cs="Tahoma"/>
          <w:color w:val="666666"/>
          <w:sz w:val="22"/>
          <w:szCs w:val="22"/>
        </w:rPr>
      </w:pPr>
      <w:r>
        <w:rPr>
          <w:rStyle w:val="span"/>
          <w:rFonts w:ascii="Tahoma" w:eastAsia="Tahoma" w:hAnsi="Tahoma" w:cs="Tahoma"/>
          <w:color w:val="666666"/>
          <w:sz w:val="22"/>
          <w:szCs w:val="22"/>
        </w:rPr>
        <w:t>Conducted pre-planning studies for new construction and renovations to buildings and facilities that included specialized functions.</w:t>
      </w:r>
    </w:p>
    <w:p w:rsidR="002A22B5" w:rsidRDefault="00000000">
      <w:pPr>
        <w:pStyle w:val="divdocumentdivsectiontitle"/>
        <w:spacing w:before="280" w:after="140"/>
        <w:rPr>
          <w:rFonts w:ascii="Tahoma" w:eastAsia="Tahoma" w:hAnsi="Tahoma" w:cs="Tahoma"/>
          <w:b/>
          <w:bCs/>
          <w:color w:val="336699"/>
        </w:rPr>
      </w:pPr>
      <w:r>
        <w:rPr>
          <w:rFonts w:ascii="Tahoma" w:eastAsia="Tahoma" w:hAnsi="Tahoma" w:cs="Tahoma"/>
          <w:b/>
          <w:bCs/>
          <w:color w:val="336699"/>
        </w:rPr>
        <w:t>Education</w:t>
      </w:r>
    </w:p>
    <w:p w:rsidR="002A22B5" w:rsidRDefault="00000000">
      <w:pPr>
        <w:pStyle w:val="divdocumentsinglecolumn"/>
        <w:tabs>
          <w:tab w:val="right" w:pos="10206"/>
        </w:tabs>
        <w:spacing w:line="380" w:lineRule="atLeast"/>
        <w:rPr>
          <w:rFonts w:ascii="Tahoma" w:eastAsia="Tahoma" w:hAnsi="Tahoma" w:cs="Tahoma"/>
          <w:color w:val="666666"/>
          <w:sz w:val="22"/>
          <w:szCs w:val="22"/>
        </w:rPr>
      </w:pPr>
      <w:r>
        <w:rPr>
          <w:rStyle w:val="spandegree"/>
          <w:rFonts w:ascii="Tahoma" w:eastAsia="Tahoma" w:hAnsi="Tahoma" w:cs="Tahoma"/>
          <w:sz w:val="22"/>
          <w:szCs w:val="22"/>
        </w:rPr>
        <w:t>Master</w:t>
      </w:r>
      <w:r>
        <w:rPr>
          <w:rStyle w:val="span"/>
          <w:rFonts w:ascii="Tahoma" w:eastAsia="Tahoma" w:hAnsi="Tahoma" w:cs="Tahoma"/>
          <w:color w:val="666666"/>
          <w:sz w:val="22"/>
          <w:szCs w:val="22"/>
        </w:rPr>
        <w:t xml:space="preserve">: </w:t>
      </w:r>
      <w:r>
        <w:rPr>
          <w:rStyle w:val="spanprogramline"/>
          <w:rFonts w:ascii="Tahoma" w:eastAsia="Tahoma" w:hAnsi="Tahoma" w:cs="Tahoma"/>
          <w:sz w:val="22"/>
          <w:szCs w:val="22"/>
        </w:rPr>
        <w:t>Urban Planning</w:t>
      </w:r>
      <w:r>
        <w:rPr>
          <w:rStyle w:val="singlecolumnspanpaddedlinenth-child1"/>
          <w:rFonts w:ascii="Tahoma" w:eastAsia="Tahoma" w:hAnsi="Tahoma" w:cs="Tahoma"/>
          <w:color w:val="666666"/>
          <w:sz w:val="22"/>
          <w:szCs w:val="22"/>
        </w:rPr>
        <w:t xml:space="preserve"> </w:t>
      </w:r>
      <w:r>
        <w:rPr>
          <w:rStyle w:val="divdocumentjobdates"/>
          <w:rFonts w:ascii="Tahoma" w:eastAsia="Tahoma" w:hAnsi="Tahoma" w:cs="Tahoma"/>
          <w:sz w:val="22"/>
          <w:szCs w:val="22"/>
        </w:rPr>
        <w:tab/>
        <w:t xml:space="preserve"> </w:t>
      </w:r>
      <w:r>
        <w:rPr>
          <w:rStyle w:val="span"/>
          <w:rFonts w:ascii="Tahoma" w:eastAsia="Tahoma" w:hAnsi="Tahoma" w:cs="Tahoma"/>
          <w:color w:val="336699"/>
          <w:sz w:val="22"/>
          <w:szCs w:val="22"/>
        </w:rPr>
        <w:t>09/2022</w:t>
      </w:r>
      <w:r>
        <w:rPr>
          <w:rStyle w:val="divdocumentjobdates"/>
          <w:rFonts w:ascii="Tahoma" w:eastAsia="Tahoma" w:hAnsi="Tahoma" w:cs="Tahoma"/>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LJ University</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span"/>
          <w:rFonts w:ascii="Tahoma" w:eastAsia="Tahoma" w:hAnsi="Tahoma" w:cs="Tahoma"/>
          <w:color w:val="666666"/>
          <w:sz w:val="22"/>
          <w:szCs w:val="22"/>
        </w:rPr>
        <w:t>Ahmedabad</w:t>
      </w:r>
      <w:r>
        <w:rPr>
          <w:rStyle w:val="datesWrapper"/>
          <w:rFonts w:ascii="Tahoma" w:eastAsia="Tahoma" w:hAnsi="Tahoma" w:cs="Tahoma"/>
          <w:color w:val="666666"/>
          <w:sz w:val="22"/>
          <w:szCs w:val="22"/>
        </w:rPr>
        <w:t xml:space="preserve"> </w:t>
      </w: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spandegree"/>
          <w:rFonts w:ascii="Tahoma" w:eastAsia="Tahoma" w:hAnsi="Tahoma" w:cs="Tahoma"/>
          <w:sz w:val="22"/>
          <w:szCs w:val="22"/>
        </w:rPr>
        <w:t>Master</w:t>
      </w:r>
      <w:r>
        <w:rPr>
          <w:rStyle w:val="span"/>
          <w:rFonts w:ascii="Tahoma" w:eastAsia="Tahoma" w:hAnsi="Tahoma" w:cs="Tahoma"/>
          <w:color w:val="666666"/>
          <w:sz w:val="22"/>
          <w:szCs w:val="22"/>
        </w:rPr>
        <w:t xml:space="preserve">: </w:t>
      </w:r>
      <w:r>
        <w:rPr>
          <w:rStyle w:val="spanprogramline"/>
          <w:rFonts w:ascii="Tahoma" w:eastAsia="Tahoma" w:hAnsi="Tahoma" w:cs="Tahoma"/>
          <w:sz w:val="22"/>
          <w:szCs w:val="22"/>
        </w:rPr>
        <w:t>Construction Management</w:t>
      </w:r>
      <w:r>
        <w:rPr>
          <w:rStyle w:val="singlecolumnspanpaddedlinenth-child1"/>
          <w:rFonts w:ascii="Tahoma" w:eastAsia="Tahoma" w:hAnsi="Tahoma" w:cs="Tahoma"/>
          <w:color w:val="666666"/>
          <w:sz w:val="22"/>
          <w:szCs w:val="22"/>
        </w:rPr>
        <w:t xml:space="preserve"> </w:t>
      </w:r>
      <w:r>
        <w:rPr>
          <w:rStyle w:val="divdocumentjobdates"/>
          <w:rFonts w:ascii="Tahoma" w:eastAsia="Tahoma" w:hAnsi="Tahoma" w:cs="Tahoma"/>
          <w:sz w:val="22"/>
          <w:szCs w:val="22"/>
        </w:rPr>
        <w:tab/>
        <w:t xml:space="preserve"> </w:t>
      </w:r>
      <w:r>
        <w:rPr>
          <w:rStyle w:val="span"/>
          <w:rFonts w:ascii="Tahoma" w:eastAsia="Tahoma" w:hAnsi="Tahoma" w:cs="Tahoma"/>
          <w:color w:val="336699"/>
          <w:sz w:val="22"/>
          <w:szCs w:val="22"/>
        </w:rPr>
        <w:t>05/2016</w:t>
      </w:r>
      <w:r>
        <w:rPr>
          <w:rStyle w:val="divdocumentjobdates"/>
          <w:rFonts w:ascii="Tahoma" w:eastAsia="Tahoma" w:hAnsi="Tahoma" w:cs="Tahoma"/>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NICMAR University</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span"/>
          <w:rFonts w:ascii="Tahoma" w:eastAsia="Tahoma" w:hAnsi="Tahoma" w:cs="Tahoma"/>
          <w:color w:val="666666"/>
          <w:sz w:val="22"/>
          <w:szCs w:val="22"/>
        </w:rPr>
        <w:t>Pune</w:t>
      </w:r>
      <w:r>
        <w:rPr>
          <w:rStyle w:val="datesWrapper"/>
          <w:rFonts w:ascii="Tahoma" w:eastAsia="Tahoma" w:hAnsi="Tahoma" w:cs="Tahoma"/>
          <w:color w:val="666666"/>
          <w:sz w:val="22"/>
          <w:szCs w:val="22"/>
        </w:rPr>
        <w:t xml:space="preserve"> </w:t>
      </w:r>
    </w:p>
    <w:p w:rsidR="002A22B5" w:rsidRDefault="00000000">
      <w:pPr>
        <w:pStyle w:val="divdocumentsinglecolumn"/>
        <w:tabs>
          <w:tab w:val="right" w:pos="10206"/>
        </w:tabs>
        <w:spacing w:before="280" w:line="380" w:lineRule="atLeast"/>
        <w:rPr>
          <w:rFonts w:ascii="Tahoma" w:eastAsia="Tahoma" w:hAnsi="Tahoma" w:cs="Tahoma"/>
          <w:color w:val="666666"/>
          <w:sz w:val="22"/>
          <w:szCs w:val="22"/>
        </w:rPr>
      </w:pPr>
      <w:r>
        <w:rPr>
          <w:rStyle w:val="spandegree"/>
          <w:rFonts w:ascii="Tahoma" w:eastAsia="Tahoma" w:hAnsi="Tahoma" w:cs="Tahoma"/>
          <w:sz w:val="22"/>
          <w:szCs w:val="22"/>
        </w:rPr>
        <w:t>Bachelor</w:t>
      </w:r>
      <w:r>
        <w:rPr>
          <w:rStyle w:val="span"/>
          <w:rFonts w:ascii="Tahoma" w:eastAsia="Tahoma" w:hAnsi="Tahoma" w:cs="Tahoma"/>
          <w:color w:val="666666"/>
          <w:sz w:val="22"/>
          <w:szCs w:val="22"/>
        </w:rPr>
        <w:t xml:space="preserve">: </w:t>
      </w:r>
      <w:r>
        <w:rPr>
          <w:rStyle w:val="spanprogramline"/>
          <w:rFonts w:ascii="Tahoma" w:eastAsia="Tahoma" w:hAnsi="Tahoma" w:cs="Tahoma"/>
          <w:sz w:val="22"/>
          <w:szCs w:val="22"/>
        </w:rPr>
        <w:t>Architecture</w:t>
      </w:r>
      <w:r>
        <w:rPr>
          <w:rStyle w:val="singlecolumnspanpaddedlinenth-child1"/>
          <w:rFonts w:ascii="Tahoma" w:eastAsia="Tahoma" w:hAnsi="Tahoma" w:cs="Tahoma"/>
          <w:color w:val="666666"/>
          <w:sz w:val="22"/>
          <w:szCs w:val="22"/>
        </w:rPr>
        <w:t xml:space="preserve"> </w:t>
      </w:r>
      <w:r>
        <w:rPr>
          <w:rStyle w:val="divdocumentjobdates"/>
          <w:rFonts w:ascii="Tahoma" w:eastAsia="Tahoma" w:hAnsi="Tahoma" w:cs="Tahoma"/>
          <w:sz w:val="22"/>
          <w:szCs w:val="22"/>
        </w:rPr>
        <w:tab/>
        <w:t xml:space="preserve"> </w:t>
      </w:r>
      <w:r>
        <w:rPr>
          <w:rStyle w:val="span"/>
          <w:rFonts w:ascii="Tahoma" w:eastAsia="Tahoma" w:hAnsi="Tahoma" w:cs="Tahoma"/>
          <w:color w:val="336699"/>
          <w:sz w:val="22"/>
          <w:szCs w:val="22"/>
        </w:rPr>
        <w:t>02/2009</w:t>
      </w:r>
      <w:r>
        <w:rPr>
          <w:rStyle w:val="divdocumentjobdates"/>
          <w:rFonts w:ascii="Tahoma" w:eastAsia="Tahoma" w:hAnsi="Tahoma" w:cs="Tahoma"/>
          <w:sz w:val="22"/>
          <w:szCs w:val="22"/>
        </w:rPr>
        <w:t xml:space="preserve"> </w:t>
      </w:r>
    </w:p>
    <w:p w:rsidR="002A22B5" w:rsidRDefault="00000000">
      <w:pPr>
        <w:pStyle w:val="spanpaddedline"/>
        <w:tabs>
          <w:tab w:val="right" w:pos="10206"/>
        </w:tabs>
        <w:spacing w:line="380" w:lineRule="atLeast"/>
        <w:rPr>
          <w:rFonts w:ascii="Tahoma" w:eastAsia="Tahoma" w:hAnsi="Tahoma" w:cs="Tahoma"/>
          <w:color w:val="666666"/>
          <w:sz w:val="22"/>
          <w:szCs w:val="22"/>
        </w:rPr>
      </w:pPr>
      <w:r>
        <w:rPr>
          <w:rStyle w:val="spancompanyname"/>
          <w:rFonts w:ascii="Tahoma" w:eastAsia="Tahoma" w:hAnsi="Tahoma" w:cs="Tahoma"/>
          <w:color w:val="666666"/>
          <w:sz w:val="22"/>
          <w:szCs w:val="22"/>
        </w:rPr>
        <w:t>CEPT University</w:t>
      </w:r>
      <w:r>
        <w:rPr>
          <w:rFonts w:ascii="Tahoma" w:eastAsia="Tahoma" w:hAnsi="Tahoma" w:cs="Tahoma"/>
          <w:color w:val="666666"/>
          <w:sz w:val="22"/>
          <w:szCs w:val="22"/>
        </w:rPr>
        <w:t xml:space="preserve"> </w:t>
      </w:r>
      <w:r>
        <w:rPr>
          <w:rStyle w:val="datesWrapper"/>
          <w:rFonts w:ascii="Tahoma" w:eastAsia="Tahoma" w:hAnsi="Tahoma" w:cs="Tahoma"/>
          <w:color w:val="666666"/>
          <w:sz w:val="22"/>
          <w:szCs w:val="22"/>
        </w:rPr>
        <w:tab/>
        <w:t xml:space="preserve"> </w:t>
      </w:r>
      <w:r>
        <w:rPr>
          <w:rStyle w:val="span"/>
          <w:rFonts w:ascii="Tahoma" w:eastAsia="Tahoma" w:hAnsi="Tahoma" w:cs="Tahoma"/>
          <w:color w:val="666666"/>
          <w:sz w:val="22"/>
          <w:szCs w:val="22"/>
        </w:rPr>
        <w:t>Ahmedabad</w:t>
      </w:r>
      <w:r>
        <w:rPr>
          <w:rStyle w:val="datesWrapper"/>
          <w:rFonts w:ascii="Tahoma" w:eastAsia="Tahoma" w:hAnsi="Tahoma" w:cs="Tahoma"/>
          <w:color w:val="666666"/>
          <w:sz w:val="22"/>
          <w:szCs w:val="22"/>
        </w:rPr>
        <w:t xml:space="preserve"> </w:t>
      </w:r>
    </w:p>
    <w:p w:rsidR="002A22B5" w:rsidRDefault="00000000">
      <w:pPr>
        <w:pStyle w:val="divdocumentdivsectiontitle"/>
        <w:spacing w:before="280" w:after="140"/>
        <w:rPr>
          <w:rFonts w:ascii="Tahoma" w:eastAsia="Tahoma" w:hAnsi="Tahoma" w:cs="Tahoma"/>
          <w:b/>
          <w:bCs/>
          <w:color w:val="336699"/>
        </w:rPr>
      </w:pPr>
      <w:r>
        <w:rPr>
          <w:rFonts w:ascii="Tahoma" w:eastAsia="Tahoma" w:hAnsi="Tahoma" w:cs="Tahoma"/>
          <w:b/>
          <w:bCs/>
          <w:color w:val="336699"/>
        </w:rPr>
        <w:t>Affiliations</w:t>
      </w:r>
    </w:p>
    <w:p w:rsidR="002A22B5" w:rsidRDefault="00000000">
      <w:pPr>
        <w:pStyle w:val="p"/>
        <w:spacing w:line="380" w:lineRule="atLeast"/>
        <w:rPr>
          <w:rFonts w:ascii="Tahoma" w:eastAsia="Tahoma" w:hAnsi="Tahoma" w:cs="Tahoma"/>
          <w:color w:val="666666"/>
          <w:sz w:val="22"/>
          <w:szCs w:val="22"/>
        </w:rPr>
      </w:pPr>
      <w:r>
        <w:rPr>
          <w:rFonts w:ascii="Tahoma" w:eastAsia="Tahoma" w:hAnsi="Tahoma" w:cs="Tahoma"/>
          <w:color w:val="666666"/>
          <w:sz w:val="22"/>
          <w:szCs w:val="22"/>
        </w:rPr>
        <w:t>- Registered Architect at Council of Architecture, India</w:t>
      </w:r>
    </w:p>
    <w:p w:rsidR="002A22B5" w:rsidRDefault="00000000">
      <w:pPr>
        <w:pStyle w:val="p"/>
        <w:spacing w:line="380" w:lineRule="atLeast"/>
        <w:rPr>
          <w:rFonts w:ascii="Tahoma" w:eastAsia="Tahoma" w:hAnsi="Tahoma" w:cs="Tahoma"/>
          <w:color w:val="666666"/>
          <w:sz w:val="22"/>
          <w:szCs w:val="22"/>
        </w:rPr>
      </w:pPr>
      <w:r>
        <w:rPr>
          <w:rFonts w:ascii="Tahoma" w:eastAsia="Tahoma" w:hAnsi="Tahoma" w:cs="Tahoma"/>
          <w:color w:val="666666"/>
          <w:sz w:val="22"/>
          <w:szCs w:val="22"/>
        </w:rPr>
        <w:t>- Associate member at Indian Institute of Town Planner, India</w:t>
      </w:r>
    </w:p>
    <w:p w:rsidR="002A22B5" w:rsidRDefault="00000000">
      <w:pPr>
        <w:pStyle w:val="p"/>
        <w:spacing w:line="380" w:lineRule="atLeast"/>
        <w:rPr>
          <w:rFonts w:ascii="Tahoma" w:eastAsia="Tahoma" w:hAnsi="Tahoma" w:cs="Tahoma"/>
          <w:color w:val="666666"/>
          <w:sz w:val="22"/>
          <w:szCs w:val="22"/>
        </w:rPr>
      </w:pPr>
      <w:r>
        <w:rPr>
          <w:rFonts w:ascii="Tahoma" w:eastAsia="Tahoma" w:hAnsi="Tahoma" w:cs="Tahoma"/>
          <w:color w:val="666666"/>
          <w:sz w:val="22"/>
          <w:szCs w:val="22"/>
        </w:rPr>
        <w:t>- Registered Architect at Gujarat Industrial Development Corporation, India</w:t>
      </w:r>
    </w:p>
    <w:sectPr w:rsidR="002A22B5">
      <w:pgSz w:w="11906" w:h="16838"/>
      <w:pgMar w:top="640" w:right="840" w:bottom="64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F069D420-E372-4777-8BFD-D7E85AED7385}"/>
    <w:embedBold r:id="rId2" w:fontKey="{1D528F46-DB07-4E9D-A5EF-DD53A4287D1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C45C7DDE">
      <w:start w:val="1"/>
      <w:numFmt w:val="bullet"/>
      <w:lvlText w:val=""/>
      <w:lvlJc w:val="left"/>
      <w:pPr>
        <w:ind w:left="720" w:hanging="360"/>
      </w:pPr>
      <w:rPr>
        <w:rFonts w:ascii="Symbol" w:hAnsi="Symbol"/>
      </w:rPr>
    </w:lvl>
    <w:lvl w:ilvl="1" w:tplc="462A4B9C">
      <w:start w:val="1"/>
      <w:numFmt w:val="bullet"/>
      <w:lvlText w:val="o"/>
      <w:lvlJc w:val="left"/>
      <w:pPr>
        <w:tabs>
          <w:tab w:val="num" w:pos="1440"/>
        </w:tabs>
        <w:ind w:left="1440" w:hanging="360"/>
      </w:pPr>
      <w:rPr>
        <w:rFonts w:ascii="Courier New" w:hAnsi="Courier New"/>
      </w:rPr>
    </w:lvl>
    <w:lvl w:ilvl="2" w:tplc="0986DE1A">
      <w:start w:val="1"/>
      <w:numFmt w:val="bullet"/>
      <w:lvlText w:val=""/>
      <w:lvlJc w:val="left"/>
      <w:pPr>
        <w:tabs>
          <w:tab w:val="num" w:pos="2160"/>
        </w:tabs>
        <w:ind w:left="2160" w:hanging="360"/>
      </w:pPr>
      <w:rPr>
        <w:rFonts w:ascii="Wingdings" w:hAnsi="Wingdings"/>
      </w:rPr>
    </w:lvl>
    <w:lvl w:ilvl="3" w:tplc="168C5338">
      <w:start w:val="1"/>
      <w:numFmt w:val="bullet"/>
      <w:lvlText w:val=""/>
      <w:lvlJc w:val="left"/>
      <w:pPr>
        <w:tabs>
          <w:tab w:val="num" w:pos="2880"/>
        </w:tabs>
        <w:ind w:left="2880" w:hanging="360"/>
      </w:pPr>
      <w:rPr>
        <w:rFonts w:ascii="Symbol" w:hAnsi="Symbol"/>
      </w:rPr>
    </w:lvl>
    <w:lvl w:ilvl="4" w:tplc="0BBEB594">
      <w:start w:val="1"/>
      <w:numFmt w:val="bullet"/>
      <w:lvlText w:val="o"/>
      <w:lvlJc w:val="left"/>
      <w:pPr>
        <w:tabs>
          <w:tab w:val="num" w:pos="3600"/>
        </w:tabs>
        <w:ind w:left="3600" w:hanging="360"/>
      </w:pPr>
      <w:rPr>
        <w:rFonts w:ascii="Courier New" w:hAnsi="Courier New"/>
      </w:rPr>
    </w:lvl>
    <w:lvl w:ilvl="5" w:tplc="8CCA9E7C">
      <w:start w:val="1"/>
      <w:numFmt w:val="bullet"/>
      <w:lvlText w:val=""/>
      <w:lvlJc w:val="left"/>
      <w:pPr>
        <w:tabs>
          <w:tab w:val="num" w:pos="4320"/>
        </w:tabs>
        <w:ind w:left="4320" w:hanging="360"/>
      </w:pPr>
      <w:rPr>
        <w:rFonts w:ascii="Wingdings" w:hAnsi="Wingdings"/>
      </w:rPr>
    </w:lvl>
    <w:lvl w:ilvl="6" w:tplc="66ECCC9E">
      <w:start w:val="1"/>
      <w:numFmt w:val="bullet"/>
      <w:lvlText w:val=""/>
      <w:lvlJc w:val="left"/>
      <w:pPr>
        <w:tabs>
          <w:tab w:val="num" w:pos="5040"/>
        </w:tabs>
        <w:ind w:left="5040" w:hanging="360"/>
      </w:pPr>
      <w:rPr>
        <w:rFonts w:ascii="Symbol" w:hAnsi="Symbol"/>
      </w:rPr>
    </w:lvl>
    <w:lvl w:ilvl="7" w:tplc="5F5E0192">
      <w:start w:val="1"/>
      <w:numFmt w:val="bullet"/>
      <w:lvlText w:val="o"/>
      <w:lvlJc w:val="left"/>
      <w:pPr>
        <w:tabs>
          <w:tab w:val="num" w:pos="5760"/>
        </w:tabs>
        <w:ind w:left="5760" w:hanging="360"/>
      </w:pPr>
      <w:rPr>
        <w:rFonts w:ascii="Courier New" w:hAnsi="Courier New"/>
      </w:rPr>
    </w:lvl>
    <w:lvl w:ilvl="8" w:tplc="80FA61B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FCE833A">
      <w:start w:val="1"/>
      <w:numFmt w:val="bullet"/>
      <w:lvlText w:val=""/>
      <w:lvlJc w:val="left"/>
      <w:pPr>
        <w:ind w:left="720" w:hanging="360"/>
      </w:pPr>
      <w:rPr>
        <w:rFonts w:ascii="Symbol" w:hAnsi="Symbol"/>
      </w:rPr>
    </w:lvl>
    <w:lvl w:ilvl="1" w:tplc="DDDAA4AE">
      <w:start w:val="1"/>
      <w:numFmt w:val="bullet"/>
      <w:lvlText w:val="o"/>
      <w:lvlJc w:val="left"/>
      <w:pPr>
        <w:tabs>
          <w:tab w:val="num" w:pos="1440"/>
        </w:tabs>
        <w:ind w:left="1440" w:hanging="360"/>
      </w:pPr>
      <w:rPr>
        <w:rFonts w:ascii="Courier New" w:hAnsi="Courier New"/>
      </w:rPr>
    </w:lvl>
    <w:lvl w:ilvl="2" w:tplc="57AE1F50">
      <w:start w:val="1"/>
      <w:numFmt w:val="bullet"/>
      <w:lvlText w:val=""/>
      <w:lvlJc w:val="left"/>
      <w:pPr>
        <w:tabs>
          <w:tab w:val="num" w:pos="2160"/>
        </w:tabs>
        <w:ind w:left="2160" w:hanging="360"/>
      </w:pPr>
      <w:rPr>
        <w:rFonts w:ascii="Wingdings" w:hAnsi="Wingdings"/>
      </w:rPr>
    </w:lvl>
    <w:lvl w:ilvl="3" w:tplc="9E20BDD0">
      <w:start w:val="1"/>
      <w:numFmt w:val="bullet"/>
      <w:lvlText w:val=""/>
      <w:lvlJc w:val="left"/>
      <w:pPr>
        <w:tabs>
          <w:tab w:val="num" w:pos="2880"/>
        </w:tabs>
        <w:ind w:left="2880" w:hanging="360"/>
      </w:pPr>
      <w:rPr>
        <w:rFonts w:ascii="Symbol" w:hAnsi="Symbol"/>
      </w:rPr>
    </w:lvl>
    <w:lvl w:ilvl="4" w:tplc="7AAEF954">
      <w:start w:val="1"/>
      <w:numFmt w:val="bullet"/>
      <w:lvlText w:val="o"/>
      <w:lvlJc w:val="left"/>
      <w:pPr>
        <w:tabs>
          <w:tab w:val="num" w:pos="3600"/>
        </w:tabs>
        <w:ind w:left="3600" w:hanging="360"/>
      </w:pPr>
      <w:rPr>
        <w:rFonts w:ascii="Courier New" w:hAnsi="Courier New"/>
      </w:rPr>
    </w:lvl>
    <w:lvl w:ilvl="5" w:tplc="9BE8C284">
      <w:start w:val="1"/>
      <w:numFmt w:val="bullet"/>
      <w:lvlText w:val=""/>
      <w:lvlJc w:val="left"/>
      <w:pPr>
        <w:tabs>
          <w:tab w:val="num" w:pos="4320"/>
        </w:tabs>
        <w:ind w:left="4320" w:hanging="360"/>
      </w:pPr>
      <w:rPr>
        <w:rFonts w:ascii="Wingdings" w:hAnsi="Wingdings"/>
      </w:rPr>
    </w:lvl>
    <w:lvl w:ilvl="6" w:tplc="DC925340">
      <w:start w:val="1"/>
      <w:numFmt w:val="bullet"/>
      <w:lvlText w:val=""/>
      <w:lvlJc w:val="left"/>
      <w:pPr>
        <w:tabs>
          <w:tab w:val="num" w:pos="5040"/>
        </w:tabs>
        <w:ind w:left="5040" w:hanging="360"/>
      </w:pPr>
      <w:rPr>
        <w:rFonts w:ascii="Symbol" w:hAnsi="Symbol"/>
      </w:rPr>
    </w:lvl>
    <w:lvl w:ilvl="7" w:tplc="435EC80A">
      <w:start w:val="1"/>
      <w:numFmt w:val="bullet"/>
      <w:lvlText w:val="o"/>
      <w:lvlJc w:val="left"/>
      <w:pPr>
        <w:tabs>
          <w:tab w:val="num" w:pos="5760"/>
        </w:tabs>
        <w:ind w:left="5760" w:hanging="360"/>
      </w:pPr>
      <w:rPr>
        <w:rFonts w:ascii="Courier New" w:hAnsi="Courier New"/>
      </w:rPr>
    </w:lvl>
    <w:lvl w:ilvl="8" w:tplc="D610BF1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50961BAE">
      <w:start w:val="1"/>
      <w:numFmt w:val="bullet"/>
      <w:lvlText w:val=""/>
      <w:lvlJc w:val="left"/>
      <w:pPr>
        <w:ind w:left="720" w:hanging="360"/>
      </w:pPr>
      <w:rPr>
        <w:rFonts w:ascii="Symbol" w:hAnsi="Symbol"/>
      </w:rPr>
    </w:lvl>
    <w:lvl w:ilvl="1" w:tplc="617AF214">
      <w:start w:val="1"/>
      <w:numFmt w:val="bullet"/>
      <w:lvlText w:val="o"/>
      <w:lvlJc w:val="left"/>
      <w:pPr>
        <w:tabs>
          <w:tab w:val="num" w:pos="1440"/>
        </w:tabs>
        <w:ind w:left="1440" w:hanging="360"/>
      </w:pPr>
      <w:rPr>
        <w:rFonts w:ascii="Courier New" w:hAnsi="Courier New"/>
      </w:rPr>
    </w:lvl>
    <w:lvl w:ilvl="2" w:tplc="A0CA0F92">
      <w:start w:val="1"/>
      <w:numFmt w:val="bullet"/>
      <w:lvlText w:val=""/>
      <w:lvlJc w:val="left"/>
      <w:pPr>
        <w:tabs>
          <w:tab w:val="num" w:pos="2160"/>
        </w:tabs>
        <w:ind w:left="2160" w:hanging="360"/>
      </w:pPr>
      <w:rPr>
        <w:rFonts w:ascii="Wingdings" w:hAnsi="Wingdings"/>
      </w:rPr>
    </w:lvl>
    <w:lvl w:ilvl="3" w:tplc="96AA8F08">
      <w:start w:val="1"/>
      <w:numFmt w:val="bullet"/>
      <w:lvlText w:val=""/>
      <w:lvlJc w:val="left"/>
      <w:pPr>
        <w:tabs>
          <w:tab w:val="num" w:pos="2880"/>
        </w:tabs>
        <w:ind w:left="2880" w:hanging="360"/>
      </w:pPr>
      <w:rPr>
        <w:rFonts w:ascii="Symbol" w:hAnsi="Symbol"/>
      </w:rPr>
    </w:lvl>
    <w:lvl w:ilvl="4" w:tplc="97F2CE96">
      <w:start w:val="1"/>
      <w:numFmt w:val="bullet"/>
      <w:lvlText w:val="o"/>
      <w:lvlJc w:val="left"/>
      <w:pPr>
        <w:tabs>
          <w:tab w:val="num" w:pos="3600"/>
        </w:tabs>
        <w:ind w:left="3600" w:hanging="360"/>
      </w:pPr>
      <w:rPr>
        <w:rFonts w:ascii="Courier New" w:hAnsi="Courier New"/>
      </w:rPr>
    </w:lvl>
    <w:lvl w:ilvl="5" w:tplc="CCF087FC">
      <w:start w:val="1"/>
      <w:numFmt w:val="bullet"/>
      <w:lvlText w:val=""/>
      <w:lvlJc w:val="left"/>
      <w:pPr>
        <w:tabs>
          <w:tab w:val="num" w:pos="4320"/>
        </w:tabs>
        <w:ind w:left="4320" w:hanging="360"/>
      </w:pPr>
      <w:rPr>
        <w:rFonts w:ascii="Wingdings" w:hAnsi="Wingdings"/>
      </w:rPr>
    </w:lvl>
    <w:lvl w:ilvl="6" w:tplc="4EBA9878">
      <w:start w:val="1"/>
      <w:numFmt w:val="bullet"/>
      <w:lvlText w:val=""/>
      <w:lvlJc w:val="left"/>
      <w:pPr>
        <w:tabs>
          <w:tab w:val="num" w:pos="5040"/>
        </w:tabs>
        <w:ind w:left="5040" w:hanging="360"/>
      </w:pPr>
      <w:rPr>
        <w:rFonts w:ascii="Symbol" w:hAnsi="Symbol"/>
      </w:rPr>
    </w:lvl>
    <w:lvl w:ilvl="7" w:tplc="BD8076BC">
      <w:start w:val="1"/>
      <w:numFmt w:val="bullet"/>
      <w:lvlText w:val="o"/>
      <w:lvlJc w:val="left"/>
      <w:pPr>
        <w:tabs>
          <w:tab w:val="num" w:pos="5760"/>
        </w:tabs>
        <w:ind w:left="5760" w:hanging="360"/>
      </w:pPr>
      <w:rPr>
        <w:rFonts w:ascii="Courier New" w:hAnsi="Courier New"/>
      </w:rPr>
    </w:lvl>
    <w:lvl w:ilvl="8" w:tplc="700AB7F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1C69290">
      <w:start w:val="1"/>
      <w:numFmt w:val="bullet"/>
      <w:lvlText w:val=""/>
      <w:lvlJc w:val="left"/>
      <w:pPr>
        <w:ind w:left="720" w:hanging="360"/>
      </w:pPr>
      <w:rPr>
        <w:rFonts w:ascii="Symbol" w:hAnsi="Symbol"/>
      </w:rPr>
    </w:lvl>
    <w:lvl w:ilvl="1" w:tplc="101EB362">
      <w:start w:val="1"/>
      <w:numFmt w:val="bullet"/>
      <w:lvlText w:val="o"/>
      <w:lvlJc w:val="left"/>
      <w:pPr>
        <w:tabs>
          <w:tab w:val="num" w:pos="1440"/>
        </w:tabs>
        <w:ind w:left="1440" w:hanging="360"/>
      </w:pPr>
      <w:rPr>
        <w:rFonts w:ascii="Courier New" w:hAnsi="Courier New"/>
      </w:rPr>
    </w:lvl>
    <w:lvl w:ilvl="2" w:tplc="4404DCE2">
      <w:start w:val="1"/>
      <w:numFmt w:val="bullet"/>
      <w:lvlText w:val=""/>
      <w:lvlJc w:val="left"/>
      <w:pPr>
        <w:tabs>
          <w:tab w:val="num" w:pos="2160"/>
        </w:tabs>
        <w:ind w:left="2160" w:hanging="360"/>
      </w:pPr>
      <w:rPr>
        <w:rFonts w:ascii="Wingdings" w:hAnsi="Wingdings"/>
      </w:rPr>
    </w:lvl>
    <w:lvl w:ilvl="3" w:tplc="6074BE9A">
      <w:start w:val="1"/>
      <w:numFmt w:val="bullet"/>
      <w:lvlText w:val=""/>
      <w:lvlJc w:val="left"/>
      <w:pPr>
        <w:tabs>
          <w:tab w:val="num" w:pos="2880"/>
        </w:tabs>
        <w:ind w:left="2880" w:hanging="360"/>
      </w:pPr>
      <w:rPr>
        <w:rFonts w:ascii="Symbol" w:hAnsi="Symbol"/>
      </w:rPr>
    </w:lvl>
    <w:lvl w:ilvl="4" w:tplc="949461F8">
      <w:start w:val="1"/>
      <w:numFmt w:val="bullet"/>
      <w:lvlText w:val="o"/>
      <w:lvlJc w:val="left"/>
      <w:pPr>
        <w:tabs>
          <w:tab w:val="num" w:pos="3600"/>
        </w:tabs>
        <w:ind w:left="3600" w:hanging="360"/>
      </w:pPr>
      <w:rPr>
        <w:rFonts w:ascii="Courier New" w:hAnsi="Courier New"/>
      </w:rPr>
    </w:lvl>
    <w:lvl w:ilvl="5" w:tplc="C38A1CE6">
      <w:start w:val="1"/>
      <w:numFmt w:val="bullet"/>
      <w:lvlText w:val=""/>
      <w:lvlJc w:val="left"/>
      <w:pPr>
        <w:tabs>
          <w:tab w:val="num" w:pos="4320"/>
        </w:tabs>
        <w:ind w:left="4320" w:hanging="360"/>
      </w:pPr>
      <w:rPr>
        <w:rFonts w:ascii="Wingdings" w:hAnsi="Wingdings"/>
      </w:rPr>
    </w:lvl>
    <w:lvl w:ilvl="6" w:tplc="08225520">
      <w:start w:val="1"/>
      <w:numFmt w:val="bullet"/>
      <w:lvlText w:val=""/>
      <w:lvlJc w:val="left"/>
      <w:pPr>
        <w:tabs>
          <w:tab w:val="num" w:pos="5040"/>
        </w:tabs>
        <w:ind w:left="5040" w:hanging="360"/>
      </w:pPr>
      <w:rPr>
        <w:rFonts w:ascii="Symbol" w:hAnsi="Symbol"/>
      </w:rPr>
    </w:lvl>
    <w:lvl w:ilvl="7" w:tplc="373EB1A0">
      <w:start w:val="1"/>
      <w:numFmt w:val="bullet"/>
      <w:lvlText w:val="o"/>
      <w:lvlJc w:val="left"/>
      <w:pPr>
        <w:tabs>
          <w:tab w:val="num" w:pos="5760"/>
        </w:tabs>
        <w:ind w:left="5760" w:hanging="360"/>
      </w:pPr>
      <w:rPr>
        <w:rFonts w:ascii="Courier New" w:hAnsi="Courier New"/>
      </w:rPr>
    </w:lvl>
    <w:lvl w:ilvl="8" w:tplc="ECE6B7F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68285A8E">
      <w:start w:val="1"/>
      <w:numFmt w:val="bullet"/>
      <w:lvlText w:val=""/>
      <w:lvlJc w:val="left"/>
      <w:pPr>
        <w:ind w:left="720" w:hanging="360"/>
      </w:pPr>
      <w:rPr>
        <w:rFonts w:ascii="Symbol" w:hAnsi="Symbol"/>
      </w:rPr>
    </w:lvl>
    <w:lvl w:ilvl="1" w:tplc="4D16A432">
      <w:start w:val="1"/>
      <w:numFmt w:val="bullet"/>
      <w:lvlText w:val="o"/>
      <w:lvlJc w:val="left"/>
      <w:pPr>
        <w:tabs>
          <w:tab w:val="num" w:pos="1440"/>
        </w:tabs>
        <w:ind w:left="1440" w:hanging="360"/>
      </w:pPr>
      <w:rPr>
        <w:rFonts w:ascii="Courier New" w:hAnsi="Courier New"/>
      </w:rPr>
    </w:lvl>
    <w:lvl w:ilvl="2" w:tplc="8CC2669A">
      <w:start w:val="1"/>
      <w:numFmt w:val="bullet"/>
      <w:lvlText w:val=""/>
      <w:lvlJc w:val="left"/>
      <w:pPr>
        <w:tabs>
          <w:tab w:val="num" w:pos="2160"/>
        </w:tabs>
        <w:ind w:left="2160" w:hanging="360"/>
      </w:pPr>
      <w:rPr>
        <w:rFonts w:ascii="Wingdings" w:hAnsi="Wingdings"/>
      </w:rPr>
    </w:lvl>
    <w:lvl w:ilvl="3" w:tplc="B43AA39A">
      <w:start w:val="1"/>
      <w:numFmt w:val="bullet"/>
      <w:lvlText w:val=""/>
      <w:lvlJc w:val="left"/>
      <w:pPr>
        <w:tabs>
          <w:tab w:val="num" w:pos="2880"/>
        </w:tabs>
        <w:ind w:left="2880" w:hanging="360"/>
      </w:pPr>
      <w:rPr>
        <w:rFonts w:ascii="Symbol" w:hAnsi="Symbol"/>
      </w:rPr>
    </w:lvl>
    <w:lvl w:ilvl="4" w:tplc="DF626B18">
      <w:start w:val="1"/>
      <w:numFmt w:val="bullet"/>
      <w:lvlText w:val="o"/>
      <w:lvlJc w:val="left"/>
      <w:pPr>
        <w:tabs>
          <w:tab w:val="num" w:pos="3600"/>
        </w:tabs>
        <w:ind w:left="3600" w:hanging="360"/>
      </w:pPr>
      <w:rPr>
        <w:rFonts w:ascii="Courier New" w:hAnsi="Courier New"/>
      </w:rPr>
    </w:lvl>
    <w:lvl w:ilvl="5" w:tplc="E08A9968">
      <w:start w:val="1"/>
      <w:numFmt w:val="bullet"/>
      <w:lvlText w:val=""/>
      <w:lvlJc w:val="left"/>
      <w:pPr>
        <w:tabs>
          <w:tab w:val="num" w:pos="4320"/>
        </w:tabs>
        <w:ind w:left="4320" w:hanging="360"/>
      </w:pPr>
      <w:rPr>
        <w:rFonts w:ascii="Wingdings" w:hAnsi="Wingdings"/>
      </w:rPr>
    </w:lvl>
    <w:lvl w:ilvl="6" w:tplc="D6A65D98">
      <w:start w:val="1"/>
      <w:numFmt w:val="bullet"/>
      <w:lvlText w:val=""/>
      <w:lvlJc w:val="left"/>
      <w:pPr>
        <w:tabs>
          <w:tab w:val="num" w:pos="5040"/>
        </w:tabs>
        <w:ind w:left="5040" w:hanging="360"/>
      </w:pPr>
      <w:rPr>
        <w:rFonts w:ascii="Symbol" w:hAnsi="Symbol"/>
      </w:rPr>
    </w:lvl>
    <w:lvl w:ilvl="7" w:tplc="E2F45CC0">
      <w:start w:val="1"/>
      <w:numFmt w:val="bullet"/>
      <w:lvlText w:val="o"/>
      <w:lvlJc w:val="left"/>
      <w:pPr>
        <w:tabs>
          <w:tab w:val="num" w:pos="5760"/>
        </w:tabs>
        <w:ind w:left="5760" w:hanging="360"/>
      </w:pPr>
      <w:rPr>
        <w:rFonts w:ascii="Courier New" w:hAnsi="Courier New"/>
      </w:rPr>
    </w:lvl>
    <w:lvl w:ilvl="8" w:tplc="B86CBFEC">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A3429F22">
      <w:start w:val="1"/>
      <w:numFmt w:val="bullet"/>
      <w:lvlText w:val=""/>
      <w:lvlJc w:val="left"/>
      <w:pPr>
        <w:ind w:left="720" w:hanging="360"/>
      </w:pPr>
      <w:rPr>
        <w:rFonts w:ascii="Symbol" w:hAnsi="Symbol"/>
      </w:rPr>
    </w:lvl>
    <w:lvl w:ilvl="1" w:tplc="53F44008">
      <w:start w:val="1"/>
      <w:numFmt w:val="bullet"/>
      <w:lvlText w:val="o"/>
      <w:lvlJc w:val="left"/>
      <w:pPr>
        <w:tabs>
          <w:tab w:val="num" w:pos="1440"/>
        </w:tabs>
        <w:ind w:left="1440" w:hanging="360"/>
      </w:pPr>
      <w:rPr>
        <w:rFonts w:ascii="Courier New" w:hAnsi="Courier New"/>
      </w:rPr>
    </w:lvl>
    <w:lvl w:ilvl="2" w:tplc="D63A302C">
      <w:start w:val="1"/>
      <w:numFmt w:val="bullet"/>
      <w:lvlText w:val=""/>
      <w:lvlJc w:val="left"/>
      <w:pPr>
        <w:tabs>
          <w:tab w:val="num" w:pos="2160"/>
        </w:tabs>
        <w:ind w:left="2160" w:hanging="360"/>
      </w:pPr>
      <w:rPr>
        <w:rFonts w:ascii="Wingdings" w:hAnsi="Wingdings"/>
      </w:rPr>
    </w:lvl>
    <w:lvl w:ilvl="3" w:tplc="71DEF43E">
      <w:start w:val="1"/>
      <w:numFmt w:val="bullet"/>
      <w:lvlText w:val=""/>
      <w:lvlJc w:val="left"/>
      <w:pPr>
        <w:tabs>
          <w:tab w:val="num" w:pos="2880"/>
        </w:tabs>
        <w:ind w:left="2880" w:hanging="360"/>
      </w:pPr>
      <w:rPr>
        <w:rFonts w:ascii="Symbol" w:hAnsi="Symbol"/>
      </w:rPr>
    </w:lvl>
    <w:lvl w:ilvl="4" w:tplc="86749DB4">
      <w:start w:val="1"/>
      <w:numFmt w:val="bullet"/>
      <w:lvlText w:val="o"/>
      <w:lvlJc w:val="left"/>
      <w:pPr>
        <w:tabs>
          <w:tab w:val="num" w:pos="3600"/>
        </w:tabs>
        <w:ind w:left="3600" w:hanging="360"/>
      </w:pPr>
      <w:rPr>
        <w:rFonts w:ascii="Courier New" w:hAnsi="Courier New"/>
      </w:rPr>
    </w:lvl>
    <w:lvl w:ilvl="5" w:tplc="AA34FF62">
      <w:start w:val="1"/>
      <w:numFmt w:val="bullet"/>
      <w:lvlText w:val=""/>
      <w:lvlJc w:val="left"/>
      <w:pPr>
        <w:tabs>
          <w:tab w:val="num" w:pos="4320"/>
        </w:tabs>
        <w:ind w:left="4320" w:hanging="360"/>
      </w:pPr>
      <w:rPr>
        <w:rFonts w:ascii="Wingdings" w:hAnsi="Wingdings"/>
      </w:rPr>
    </w:lvl>
    <w:lvl w:ilvl="6" w:tplc="E9EEF73C">
      <w:start w:val="1"/>
      <w:numFmt w:val="bullet"/>
      <w:lvlText w:val=""/>
      <w:lvlJc w:val="left"/>
      <w:pPr>
        <w:tabs>
          <w:tab w:val="num" w:pos="5040"/>
        </w:tabs>
        <w:ind w:left="5040" w:hanging="360"/>
      </w:pPr>
      <w:rPr>
        <w:rFonts w:ascii="Symbol" w:hAnsi="Symbol"/>
      </w:rPr>
    </w:lvl>
    <w:lvl w:ilvl="7" w:tplc="6EFAEFA2">
      <w:start w:val="1"/>
      <w:numFmt w:val="bullet"/>
      <w:lvlText w:val="o"/>
      <w:lvlJc w:val="left"/>
      <w:pPr>
        <w:tabs>
          <w:tab w:val="num" w:pos="5760"/>
        </w:tabs>
        <w:ind w:left="5760" w:hanging="360"/>
      </w:pPr>
      <w:rPr>
        <w:rFonts w:ascii="Courier New" w:hAnsi="Courier New"/>
      </w:rPr>
    </w:lvl>
    <w:lvl w:ilvl="8" w:tplc="E342F10C">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CE426212">
      <w:start w:val="1"/>
      <w:numFmt w:val="bullet"/>
      <w:lvlText w:val=""/>
      <w:lvlJc w:val="left"/>
      <w:pPr>
        <w:ind w:left="720" w:hanging="360"/>
      </w:pPr>
      <w:rPr>
        <w:rFonts w:ascii="Symbol" w:hAnsi="Symbol"/>
      </w:rPr>
    </w:lvl>
    <w:lvl w:ilvl="1" w:tplc="A8CE9A1A">
      <w:start w:val="1"/>
      <w:numFmt w:val="bullet"/>
      <w:lvlText w:val="o"/>
      <w:lvlJc w:val="left"/>
      <w:pPr>
        <w:tabs>
          <w:tab w:val="num" w:pos="1440"/>
        </w:tabs>
        <w:ind w:left="1440" w:hanging="360"/>
      </w:pPr>
      <w:rPr>
        <w:rFonts w:ascii="Courier New" w:hAnsi="Courier New"/>
      </w:rPr>
    </w:lvl>
    <w:lvl w:ilvl="2" w:tplc="720CAA4C">
      <w:start w:val="1"/>
      <w:numFmt w:val="bullet"/>
      <w:lvlText w:val=""/>
      <w:lvlJc w:val="left"/>
      <w:pPr>
        <w:tabs>
          <w:tab w:val="num" w:pos="2160"/>
        </w:tabs>
        <w:ind w:left="2160" w:hanging="360"/>
      </w:pPr>
      <w:rPr>
        <w:rFonts w:ascii="Wingdings" w:hAnsi="Wingdings"/>
      </w:rPr>
    </w:lvl>
    <w:lvl w:ilvl="3" w:tplc="96A01A5C">
      <w:start w:val="1"/>
      <w:numFmt w:val="bullet"/>
      <w:lvlText w:val=""/>
      <w:lvlJc w:val="left"/>
      <w:pPr>
        <w:tabs>
          <w:tab w:val="num" w:pos="2880"/>
        </w:tabs>
        <w:ind w:left="2880" w:hanging="360"/>
      </w:pPr>
      <w:rPr>
        <w:rFonts w:ascii="Symbol" w:hAnsi="Symbol"/>
      </w:rPr>
    </w:lvl>
    <w:lvl w:ilvl="4" w:tplc="BA5E58D6">
      <w:start w:val="1"/>
      <w:numFmt w:val="bullet"/>
      <w:lvlText w:val="o"/>
      <w:lvlJc w:val="left"/>
      <w:pPr>
        <w:tabs>
          <w:tab w:val="num" w:pos="3600"/>
        </w:tabs>
        <w:ind w:left="3600" w:hanging="360"/>
      </w:pPr>
      <w:rPr>
        <w:rFonts w:ascii="Courier New" w:hAnsi="Courier New"/>
      </w:rPr>
    </w:lvl>
    <w:lvl w:ilvl="5" w:tplc="86CA8D2A">
      <w:start w:val="1"/>
      <w:numFmt w:val="bullet"/>
      <w:lvlText w:val=""/>
      <w:lvlJc w:val="left"/>
      <w:pPr>
        <w:tabs>
          <w:tab w:val="num" w:pos="4320"/>
        </w:tabs>
        <w:ind w:left="4320" w:hanging="360"/>
      </w:pPr>
      <w:rPr>
        <w:rFonts w:ascii="Wingdings" w:hAnsi="Wingdings"/>
      </w:rPr>
    </w:lvl>
    <w:lvl w:ilvl="6" w:tplc="E8EC3922">
      <w:start w:val="1"/>
      <w:numFmt w:val="bullet"/>
      <w:lvlText w:val=""/>
      <w:lvlJc w:val="left"/>
      <w:pPr>
        <w:tabs>
          <w:tab w:val="num" w:pos="5040"/>
        </w:tabs>
        <w:ind w:left="5040" w:hanging="360"/>
      </w:pPr>
      <w:rPr>
        <w:rFonts w:ascii="Symbol" w:hAnsi="Symbol"/>
      </w:rPr>
    </w:lvl>
    <w:lvl w:ilvl="7" w:tplc="1CECEC3C">
      <w:start w:val="1"/>
      <w:numFmt w:val="bullet"/>
      <w:lvlText w:val="o"/>
      <w:lvlJc w:val="left"/>
      <w:pPr>
        <w:tabs>
          <w:tab w:val="num" w:pos="5760"/>
        </w:tabs>
        <w:ind w:left="5760" w:hanging="360"/>
      </w:pPr>
      <w:rPr>
        <w:rFonts w:ascii="Courier New" w:hAnsi="Courier New"/>
      </w:rPr>
    </w:lvl>
    <w:lvl w:ilvl="8" w:tplc="58F29BB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BE82F11E">
      <w:start w:val="1"/>
      <w:numFmt w:val="bullet"/>
      <w:lvlText w:val=""/>
      <w:lvlJc w:val="left"/>
      <w:pPr>
        <w:ind w:left="720" w:hanging="360"/>
      </w:pPr>
      <w:rPr>
        <w:rFonts w:ascii="Symbol" w:hAnsi="Symbol"/>
      </w:rPr>
    </w:lvl>
    <w:lvl w:ilvl="1" w:tplc="CDCEF02A">
      <w:start w:val="1"/>
      <w:numFmt w:val="bullet"/>
      <w:lvlText w:val="o"/>
      <w:lvlJc w:val="left"/>
      <w:pPr>
        <w:tabs>
          <w:tab w:val="num" w:pos="1440"/>
        </w:tabs>
        <w:ind w:left="1440" w:hanging="360"/>
      </w:pPr>
      <w:rPr>
        <w:rFonts w:ascii="Courier New" w:hAnsi="Courier New"/>
      </w:rPr>
    </w:lvl>
    <w:lvl w:ilvl="2" w:tplc="185AAC86">
      <w:start w:val="1"/>
      <w:numFmt w:val="bullet"/>
      <w:lvlText w:val=""/>
      <w:lvlJc w:val="left"/>
      <w:pPr>
        <w:tabs>
          <w:tab w:val="num" w:pos="2160"/>
        </w:tabs>
        <w:ind w:left="2160" w:hanging="360"/>
      </w:pPr>
      <w:rPr>
        <w:rFonts w:ascii="Wingdings" w:hAnsi="Wingdings"/>
      </w:rPr>
    </w:lvl>
    <w:lvl w:ilvl="3" w:tplc="3710AD0A">
      <w:start w:val="1"/>
      <w:numFmt w:val="bullet"/>
      <w:lvlText w:val=""/>
      <w:lvlJc w:val="left"/>
      <w:pPr>
        <w:tabs>
          <w:tab w:val="num" w:pos="2880"/>
        </w:tabs>
        <w:ind w:left="2880" w:hanging="360"/>
      </w:pPr>
      <w:rPr>
        <w:rFonts w:ascii="Symbol" w:hAnsi="Symbol"/>
      </w:rPr>
    </w:lvl>
    <w:lvl w:ilvl="4" w:tplc="C7268560">
      <w:start w:val="1"/>
      <w:numFmt w:val="bullet"/>
      <w:lvlText w:val="o"/>
      <w:lvlJc w:val="left"/>
      <w:pPr>
        <w:tabs>
          <w:tab w:val="num" w:pos="3600"/>
        </w:tabs>
        <w:ind w:left="3600" w:hanging="360"/>
      </w:pPr>
      <w:rPr>
        <w:rFonts w:ascii="Courier New" w:hAnsi="Courier New"/>
      </w:rPr>
    </w:lvl>
    <w:lvl w:ilvl="5" w:tplc="2140DE82">
      <w:start w:val="1"/>
      <w:numFmt w:val="bullet"/>
      <w:lvlText w:val=""/>
      <w:lvlJc w:val="left"/>
      <w:pPr>
        <w:tabs>
          <w:tab w:val="num" w:pos="4320"/>
        </w:tabs>
        <w:ind w:left="4320" w:hanging="360"/>
      </w:pPr>
      <w:rPr>
        <w:rFonts w:ascii="Wingdings" w:hAnsi="Wingdings"/>
      </w:rPr>
    </w:lvl>
    <w:lvl w:ilvl="6" w:tplc="E696B734">
      <w:start w:val="1"/>
      <w:numFmt w:val="bullet"/>
      <w:lvlText w:val=""/>
      <w:lvlJc w:val="left"/>
      <w:pPr>
        <w:tabs>
          <w:tab w:val="num" w:pos="5040"/>
        </w:tabs>
        <w:ind w:left="5040" w:hanging="360"/>
      </w:pPr>
      <w:rPr>
        <w:rFonts w:ascii="Symbol" w:hAnsi="Symbol"/>
      </w:rPr>
    </w:lvl>
    <w:lvl w:ilvl="7" w:tplc="D7EE788C">
      <w:start w:val="1"/>
      <w:numFmt w:val="bullet"/>
      <w:lvlText w:val="o"/>
      <w:lvlJc w:val="left"/>
      <w:pPr>
        <w:tabs>
          <w:tab w:val="num" w:pos="5760"/>
        </w:tabs>
        <w:ind w:left="5760" w:hanging="360"/>
      </w:pPr>
      <w:rPr>
        <w:rFonts w:ascii="Courier New" w:hAnsi="Courier New"/>
      </w:rPr>
    </w:lvl>
    <w:lvl w:ilvl="8" w:tplc="05701536">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2E8AEF1A">
      <w:start w:val="1"/>
      <w:numFmt w:val="bullet"/>
      <w:lvlText w:val=""/>
      <w:lvlJc w:val="left"/>
      <w:pPr>
        <w:ind w:left="720" w:hanging="360"/>
      </w:pPr>
      <w:rPr>
        <w:rFonts w:ascii="Symbol" w:hAnsi="Symbol"/>
      </w:rPr>
    </w:lvl>
    <w:lvl w:ilvl="1" w:tplc="3BD23B1C">
      <w:start w:val="1"/>
      <w:numFmt w:val="bullet"/>
      <w:lvlText w:val="o"/>
      <w:lvlJc w:val="left"/>
      <w:pPr>
        <w:tabs>
          <w:tab w:val="num" w:pos="1440"/>
        </w:tabs>
        <w:ind w:left="1440" w:hanging="360"/>
      </w:pPr>
      <w:rPr>
        <w:rFonts w:ascii="Courier New" w:hAnsi="Courier New"/>
      </w:rPr>
    </w:lvl>
    <w:lvl w:ilvl="2" w:tplc="10D4D53C">
      <w:start w:val="1"/>
      <w:numFmt w:val="bullet"/>
      <w:lvlText w:val=""/>
      <w:lvlJc w:val="left"/>
      <w:pPr>
        <w:tabs>
          <w:tab w:val="num" w:pos="2160"/>
        </w:tabs>
        <w:ind w:left="2160" w:hanging="360"/>
      </w:pPr>
      <w:rPr>
        <w:rFonts w:ascii="Wingdings" w:hAnsi="Wingdings"/>
      </w:rPr>
    </w:lvl>
    <w:lvl w:ilvl="3" w:tplc="E97CF9EE">
      <w:start w:val="1"/>
      <w:numFmt w:val="bullet"/>
      <w:lvlText w:val=""/>
      <w:lvlJc w:val="left"/>
      <w:pPr>
        <w:tabs>
          <w:tab w:val="num" w:pos="2880"/>
        </w:tabs>
        <w:ind w:left="2880" w:hanging="360"/>
      </w:pPr>
      <w:rPr>
        <w:rFonts w:ascii="Symbol" w:hAnsi="Symbol"/>
      </w:rPr>
    </w:lvl>
    <w:lvl w:ilvl="4" w:tplc="A51EFFC2">
      <w:start w:val="1"/>
      <w:numFmt w:val="bullet"/>
      <w:lvlText w:val="o"/>
      <w:lvlJc w:val="left"/>
      <w:pPr>
        <w:tabs>
          <w:tab w:val="num" w:pos="3600"/>
        </w:tabs>
        <w:ind w:left="3600" w:hanging="360"/>
      </w:pPr>
      <w:rPr>
        <w:rFonts w:ascii="Courier New" w:hAnsi="Courier New"/>
      </w:rPr>
    </w:lvl>
    <w:lvl w:ilvl="5" w:tplc="4E0EC6BC">
      <w:start w:val="1"/>
      <w:numFmt w:val="bullet"/>
      <w:lvlText w:val=""/>
      <w:lvlJc w:val="left"/>
      <w:pPr>
        <w:tabs>
          <w:tab w:val="num" w:pos="4320"/>
        </w:tabs>
        <w:ind w:left="4320" w:hanging="360"/>
      </w:pPr>
      <w:rPr>
        <w:rFonts w:ascii="Wingdings" w:hAnsi="Wingdings"/>
      </w:rPr>
    </w:lvl>
    <w:lvl w:ilvl="6" w:tplc="B51A49C0">
      <w:start w:val="1"/>
      <w:numFmt w:val="bullet"/>
      <w:lvlText w:val=""/>
      <w:lvlJc w:val="left"/>
      <w:pPr>
        <w:tabs>
          <w:tab w:val="num" w:pos="5040"/>
        </w:tabs>
        <w:ind w:left="5040" w:hanging="360"/>
      </w:pPr>
      <w:rPr>
        <w:rFonts w:ascii="Symbol" w:hAnsi="Symbol"/>
      </w:rPr>
    </w:lvl>
    <w:lvl w:ilvl="7" w:tplc="DD06F16C">
      <w:start w:val="1"/>
      <w:numFmt w:val="bullet"/>
      <w:lvlText w:val="o"/>
      <w:lvlJc w:val="left"/>
      <w:pPr>
        <w:tabs>
          <w:tab w:val="num" w:pos="5760"/>
        </w:tabs>
        <w:ind w:left="5760" w:hanging="360"/>
      </w:pPr>
      <w:rPr>
        <w:rFonts w:ascii="Courier New" w:hAnsi="Courier New"/>
      </w:rPr>
    </w:lvl>
    <w:lvl w:ilvl="8" w:tplc="425072FA">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149E72A6">
      <w:start w:val="1"/>
      <w:numFmt w:val="bullet"/>
      <w:lvlText w:val=""/>
      <w:lvlJc w:val="left"/>
      <w:pPr>
        <w:ind w:left="720" w:hanging="360"/>
      </w:pPr>
      <w:rPr>
        <w:rFonts w:ascii="Symbol" w:hAnsi="Symbol"/>
      </w:rPr>
    </w:lvl>
    <w:lvl w:ilvl="1" w:tplc="D11A8ADA">
      <w:start w:val="1"/>
      <w:numFmt w:val="bullet"/>
      <w:lvlText w:val="o"/>
      <w:lvlJc w:val="left"/>
      <w:pPr>
        <w:tabs>
          <w:tab w:val="num" w:pos="1440"/>
        </w:tabs>
        <w:ind w:left="1440" w:hanging="360"/>
      </w:pPr>
      <w:rPr>
        <w:rFonts w:ascii="Courier New" w:hAnsi="Courier New"/>
      </w:rPr>
    </w:lvl>
    <w:lvl w:ilvl="2" w:tplc="3CE8E836">
      <w:start w:val="1"/>
      <w:numFmt w:val="bullet"/>
      <w:lvlText w:val=""/>
      <w:lvlJc w:val="left"/>
      <w:pPr>
        <w:tabs>
          <w:tab w:val="num" w:pos="2160"/>
        </w:tabs>
        <w:ind w:left="2160" w:hanging="360"/>
      </w:pPr>
      <w:rPr>
        <w:rFonts w:ascii="Wingdings" w:hAnsi="Wingdings"/>
      </w:rPr>
    </w:lvl>
    <w:lvl w:ilvl="3" w:tplc="E176F64A">
      <w:start w:val="1"/>
      <w:numFmt w:val="bullet"/>
      <w:lvlText w:val=""/>
      <w:lvlJc w:val="left"/>
      <w:pPr>
        <w:tabs>
          <w:tab w:val="num" w:pos="2880"/>
        </w:tabs>
        <w:ind w:left="2880" w:hanging="360"/>
      </w:pPr>
      <w:rPr>
        <w:rFonts w:ascii="Symbol" w:hAnsi="Symbol"/>
      </w:rPr>
    </w:lvl>
    <w:lvl w:ilvl="4" w:tplc="2326D7DC">
      <w:start w:val="1"/>
      <w:numFmt w:val="bullet"/>
      <w:lvlText w:val="o"/>
      <w:lvlJc w:val="left"/>
      <w:pPr>
        <w:tabs>
          <w:tab w:val="num" w:pos="3600"/>
        </w:tabs>
        <w:ind w:left="3600" w:hanging="360"/>
      </w:pPr>
      <w:rPr>
        <w:rFonts w:ascii="Courier New" w:hAnsi="Courier New"/>
      </w:rPr>
    </w:lvl>
    <w:lvl w:ilvl="5" w:tplc="D2F2376C">
      <w:start w:val="1"/>
      <w:numFmt w:val="bullet"/>
      <w:lvlText w:val=""/>
      <w:lvlJc w:val="left"/>
      <w:pPr>
        <w:tabs>
          <w:tab w:val="num" w:pos="4320"/>
        </w:tabs>
        <w:ind w:left="4320" w:hanging="360"/>
      </w:pPr>
      <w:rPr>
        <w:rFonts w:ascii="Wingdings" w:hAnsi="Wingdings"/>
      </w:rPr>
    </w:lvl>
    <w:lvl w:ilvl="6" w:tplc="80A0220C">
      <w:start w:val="1"/>
      <w:numFmt w:val="bullet"/>
      <w:lvlText w:val=""/>
      <w:lvlJc w:val="left"/>
      <w:pPr>
        <w:tabs>
          <w:tab w:val="num" w:pos="5040"/>
        </w:tabs>
        <w:ind w:left="5040" w:hanging="360"/>
      </w:pPr>
      <w:rPr>
        <w:rFonts w:ascii="Symbol" w:hAnsi="Symbol"/>
      </w:rPr>
    </w:lvl>
    <w:lvl w:ilvl="7" w:tplc="671ADAC0">
      <w:start w:val="1"/>
      <w:numFmt w:val="bullet"/>
      <w:lvlText w:val="o"/>
      <w:lvlJc w:val="left"/>
      <w:pPr>
        <w:tabs>
          <w:tab w:val="num" w:pos="5760"/>
        </w:tabs>
        <w:ind w:left="5760" w:hanging="360"/>
      </w:pPr>
      <w:rPr>
        <w:rFonts w:ascii="Courier New" w:hAnsi="Courier New"/>
      </w:rPr>
    </w:lvl>
    <w:lvl w:ilvl="8" w:tplc="90A8087E">
      <w:start w:val="1"/>
      <w:numFmt w:val="bullet"/>
      <w:lvlText w:val=""/>
      <w:lvlJc w:val="left"/>
      <w:pPr>
        <w:tabs>
          <w:tab w:val="num" w:pos="6480"/>
        </w:tabs>
        <w:ind w:left="6480" w:hanging="360"/>
      </w:pPr>
      <w:rPr>
        <w:rFonts w:ascii="Wingdings" w:hAnsi="Wingdings"/>
      </w:rPr>
    </w:lvl>
  </w:abstractNum>
  <w:num w:numId="1" w16cid:durableId="800996543">
    <w:abstractNumId w:val="0"/>
  </w:num>
  <w:num w:numId="2" w16cid:durableId="1577476819">
    <w:abstractNumId w:val="1"/>
  </w:num>
  <w:num w:numId="3" w16cid:durableId="1325746166">
    <w:abstractNumId w:val="2"/>
  </w:num>
  <w:num w:numId="4" w16cid:durableId="1827239859">
    <w:abstractNumId w:val="3"/>
  </w:num>
  <w:num w:numId="5" w16cid:durableId="327515295">
    <w:abstractNumId w:val="4"/>
  </w:num>
  <w:num w:numId="6" w16cid:durableId="412818454">
    <w:abstractNumId w:val="5"/>
  </w:num>
  <w:num w:numId="7" w16cid:durableId="334037770">
    <w:abstractNumId w:val="6"/>
  </w:num>
  <w:num w:numId="8" w16cid:durableId="1803421542">
    <w:abstractNumId w:val="7"/>
  </w:num>
  <w:num w:numId="9" w16cid:durableId="475222642">
    <w:abstractNumId w:val="8"/>
  </w:num>
  <w:num w:numId="10" w16cid:durableId="18403420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2A22B5"/>
    <w:rsid w:val="000F723B"/>
    <w:rsid w:val="0015367A"/>
    <w:rsid w:val="002A22B5"/>
    <w:rsid w:val="006B021B"/>
    <w:rsid w:val="00920870"/>
    <w:rsid w:val="009C407F"/>
    <w:rsid w:val="00C36DCA"/>
    <w:rsid w:val="00CA40EF"/>
    <w:rsid w:val="00CF7087"/>
    <w:rsid w:val="00DC1064"/>
    <w:rsid w:val="00EE7980"/>
    <w:rsid w:val="00F27E81"/>
    <w:rsid w:val="00F34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6AA33"/>
  <w15:docId w15:val="{46FE7BBE-23A2-4670-8A3C-2E86B21E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80" w:lineRule="atLeast"/>
    </w:pPr>
    <w:rPr>
      <w:color w:val="666666"/>
    </w:rPr>
  </w:style>
  <w:style w:type="paragraph" w:customStyle="1" w:styleId="divdocumentsection">
    <w:name w:val="div_document_section"/>
    <w:basedOn w:val="Normal"/>
  </w:style>
  <w:style w:type="paragraph" w:customStyle="1" w:styleId="divdocumentdivparagraph">
    <w:name w:val="div_document_div_paragraph"/>
    <w:basedOn w:val="Normal"/>
  </w:style>
  <w:style w:type="paragraph" w:customStyle="1" w:styleId="divname">
    <w:name w:val="div_name"/>
    <w:basedOn w:val="div"/>
    <w:pPr>
      <w:spacing w:line="1260" w:lineRule="atLeast"/>
      <w:jc w:val="right"/>
    </w:pPr>
    <w:rPr>
      <w:b/>
      <w:bCs/>
      <w:caps/>
      <w:color w:val="336699"/>
      <w:sz w:val="62"/>
      <w:szCs w:val="62"/>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360" w:lineRule="atLeast"/>
      <w:jc w:val="right"/>
    </w:pPr>
    <w:rPr>
      <w:color w:val="336699"/>
      <w:sz w:val="20"/>
      <w:szCs w:val="20"/>
    </w:rPr>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paragraph" w:customStyle="1" w:styleId="documentSECTIONCNTCsection">
    <w:name w:val="document_SECTION_CNTC + section"/>
    <w:basedOn w:val="Normal"/>
  </w:style>
  <w:style w:type="paragraph" w:customStyle="1" w:styleId="divdocumentdivheading">
    <w:name w:val="div_document_div_heading"/>
    <w:basedOn w:val="Normal"/>
    <w:rPr>
      <w:color w:val="336699"/>
    </w:rPr>
  </w:style>
  <w:style w:type="paragraph" w:customStyle="1" w:styleId="divdocumentdivsectiontitle">
    <w:name w:val="div_document_div_sectiontitle"/>
    <w:basedOn w:val="Normal"/>
    <w:pPr>
      <w:spacing w:line="440" w:lineRule="atLeast"/>
    </w:pPr>
    <w:rPr>
      <w:sz w:val="28"/>
      <w:szCs w:val="28"/>
    </w:rPr>
  </w:style>
  <w:style w:type="paragraph" w:customStyle="1" w:styleId="divdocumentsinglecolumn">
    <w:name w:val="div_document_singlecolumn"/>
    <w:basedOn w:val="Normal"/>
  </w:style>
  <w:style w:type="paragraph" w:customStyle="1" w:styleId="p">
    <w:name w:val="p"/>
    <w:basedOn w:val="Normal"/>
  </w:style>
  <w:style w:type="paragraph" w:customStyle="1" w:styleId="hiltParaWrapper">
    <w:name w:val="hiltParaWrapper"/>
    <w:basedOn w:val="Normal"/>
  </w:style>
  <w:style w:type="paragraph" w:customStyle="1" w:styleId="ulli">
    <w:name w:val="ul_li"/>
    <w:basedOn w:val="Normal"/>
  </w:style>
  <w:style w:type="table" w:customStyle="1" w:styleId="divdocumenttable">
    <w:name w:val="div_document_table"/>
    <w:basedOn w:val="TableNormal"/>
    <w:tblPr/>
  </w:style>
  <w:style w:type="paragraph" w:customStyle="1" w:styleId="documentsectionnotmulti-para-hiltnotmulti-section-hiltmulti-para-opt">
    <w:name w:val="document_section_not(.multi-para-hilt)_not(.multi-section-hilt)_multi-para-opt"/>
    <w:basedOn w:val="Normal"/>
    <w:rPr>
      <w:vanish/>
    </w:rPr>
  </w:style>
  <w:style w:type="paragraph" w:customStyle="1" w:styleId="documenttxtBold">
    <w:name w:val="document_txtBold"/>
    <w:basedOn w:val="Normal"/>
    <w:rPr>
      <w:b/>
      <w:bCs/>
    </w:rPr>
  </w:style>
  <w:style w:type="character" w:customStyle="1" w:styleId="singlecolumnspanpaddedlinenth-child1">
    <w:name w:val="singlecolumn_span_paddedline_nth-child(1)"/>
    <w:basedOn w:val="DefaultParagraphFont"/>
  </w:style>
  <w:style w:type="character" w:customStyle="1" w:styleId="divdocumentjobtitle">
    <w:name w:val="div_document_jobtitle"/>
    <w:basedOn w:val="DefaultParagraphFont"/>
    <w:rPr>
      <w:color w:val="336699"/>
    </w:rPr>
  </w:style>
  <w:style w:type="character" w:customStyle="1" w:styleId="datesWrapper">
    <w:name w:val="datesWrapper"/>
    <w:basedOn w:val="DefaultParagraphFont"/>
  </w:style>
  <w:style w:type="character" w:customStyle="1" w:styleId="divdocumentjobdates">
    <w:name w:val="div_document_jobdates"/>
    <w:basedOn w:val="DefaultParagraphFont"/>
    <w:rPr>
      <w:color w:val="336699"/>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val="0"/>
      <w:bCs w:val="0"/>
      <w:sz w:val="24"/>
      <w:szCs w:val="24"/>
      <w:bdr w:val="none" w:sz="0" w:space="0" w:color="auto"/>
      <w:vertAlign w:val="baseline"/>
    </w:rPr>
  </w:style>
  <w:style w:type="character" w:customStyle="1" w:styleId="spandegree">
    <w:name w:val="span_degree"/>
    <w:basedOn w:val="span"/>
    <w:rPr>
      <w:b/>
      <w:bCs/>
      <w:color w:val="003363"/>
      <w:sz w:val="24"/>
      <w:szCs w:val="24"/>
      <w:bdr w:val="none" w:sz="0" w:space="0" w:color="auto"/>
      <w:vertAlign w:val="baseline"/>
    </w:rPr>
  </w:style>
  <w:style w:type="character" w:customStyle="1" w:styleId="spanprogramline">
    <w:name w:val="span_programline"/>
    <w:basedOn w:val="span"/>
    <w:rPr>
      <w:b/>
      <w:bCs/>
      <w:color w:val="003363"/>
      <w:sz w:val="24"/>
      <w:szCs w:val="24"/>
      <w:bdr w:val="none" w:sz="0" w:space="0" w:color="auto"/>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1218</Words>
  <Characters>6945</Characters>
  <Application>Microsoft Office Word</Application>
  <DocSecurity>0</DocSecurity>
  <Lines>57</Lines>
  <Paragraphs>16</Paragraphs>
  <ScaleCrop>false</ScaleCrop>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MITUL PANCHAL</dc:title>
  <cp:lastModifiedBy>MITUL PANCHAL</cp:lastModifiedBy>
  <cp:revision>12</cp:revision>
  <dcterms:created xsi:type="dcterms:W3CDTF">2023-04-25T03:42:00Z</dcterms:created>
  <dcterms:modified xsi:type="dcterms:W3CDTF">2023-04-27T16:41:00Z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ff3299f2-16c3-4dee-b9ba-cf697368e59d</vt:lpwstr>
  </property>
  <property fmtid="{D5CDD505-2E9C-101B-9397-08002B2CF9AE}" pid="3" name="x1ye=0">
    <vt:lpwstr>IGgAAB+LCAAAAAAABAAUmsWSg1AURD+IBW5L3B2C7HAN7l8/me2kCpLHvd3nTMLjDMTTJILiBMygKEqgLIsJtECSAvF7iUQtHg4tJ4iLx4WdqvbWzwcHT2vfEtVMLbGGRRws7pCPXSxMlJFP41i/yXZTJ8LA27XaJnTnOMO3O7mepyYY6ZjH+qn8ckiQknnVFKgQ0RgvAt0MTL4ZfeqRNVxt6oAwldx4uilSncByBE2J2jt16ZBXuKFspXmbKnb</vt:lpwstr>
  </property>
  <property fmtid="{D5CDD505-2E9C-101B-9397-08002B2CF9AE}" pid="4" name="x1ye=1">
    <vt:lpwstr>76sL+Go9HAw+KhGWEObJVp+CXEbiVrT6kR9BHr5Qvl36GxZ07Wf3g+0WKg9J2tFlK1OgCC5J4Kg1/Z+IiOBMFigryjUPH029Lk+snWM2O3rk22tLmE+GtkneTLEhLwn5fxSVfLVY1wwM+bCIjU1NZegSBMEPWvFQVNpoei7CADQPMvicED6Y5GtUHtZHquoha6WdS+AbJJrANLk0tgycV7/R+jA+ZRpikq0Z/HuiCRMX7DgWQ1d0sKpORmPLHLM</vt:lpwstr>
  </property>
  <property fmtid="{D5CDD505-2E9C-101B-9397-08002B2CF9AE}" pid="5" name="x1ye=10">
    <vt:lpwstr>jgzI538oHlcbLCKTL3W8aiipYZIbBTgvhpfM1QpL8QWWlTlD8FWT9hYqGOv8TfBSQNpbK+rVy2YYzmz86PggLFr+LtcSWlwyecPsflHK/zZd3OPVRNUClAs+Xoze1LUY8WQd+kVHNjZy5zQKfn6CCiQTR32G3Fig6tFrs+ElUjzFf8OSYbKxP8bdn3kvKtz2RWh+3hU8Wj63KtUjRVDuH3NP6mjIrOIwacXPDxiqYk/YuURaP4FgRwwteH0DGE4</vt:lpwstr>
  </property>
  <property fmtid="{D5CDD505-2E9C-101B-9397-08002B2CF9AE}" pid="6" name="x1ye=100">
    <vt:lpwstr>zEzYcBL/sf4EmlKBmPxwLNm6CTytGZNDeOxz+0NOcztd7/AYnC5qVXEMfzSAEbvgM02NcV+U9lQCzVq3j91vdYtd04SFJETS5VmwyOojz+h6BZTHWyn/haC0LqpudGvQSZztL2ZUiYvqXzfMYBOP3YxmF0rafMJIu9u2zTxr5uo4WfRyaAC+SPaK8+JYLMH/+Kkx3DtMZD+h65Sgw2wvM09p1rqTDw5abO/kUUGGJDrS3EIlhR01bQWlUIrtM3D</vt:lpwstr>
  </property>
  <property fmtid="{D5CDD505-2E9C-101B-9397-08002B2CF9AE}" pid="7" name="x1ye=101">
    <vt:lpwstr>4QUEQZj9Phh3AxNivzEW7mY6s3IUdkzatY7fyPGBiPmw5rwis8WNbrQpiwAJ+a3WQ83WQalq0q9kvIYA63BIZ1QOacVeHahMnQEYCSqiiun6GtY4L7H6iwAe6nMIgU+1B7ggkBJUpKxk9h0VkKo+DbaUeiRCDh/vmXhyR0NbX650vwgoSU3ooSgILEAR9HiLtMEkAYHinzPbzl662GIY2OyBaRm+GjozTJc1pz5ImepD89aXv3/tSxCP82ckh1x</vt:lpwstr>
  </property>
  <property fmtid="{D5CDD505-2E9C-101B-9397-08002B2CF9AE}" pid="8" name="x1ye=102">
    <vt:lpwstr>PHApIHYLb9+H+K3C0TRniouiOnrEk+SHUIeFqcJ3vV3hzMKD76TznkGCIcM4nDb++/NUy0PGwgMDJHnyfQVcD5Q1IzyMSwjPZ3jgeLHzLTpAI5V1byjsmajbfVLMt2R1FeGr/BHeEcW1ki7n2CMrgoeKLDFwBD4SdnlgW1LKuEb79pkf6QXDCWW+rw6ZNmLrhCBZMcXqnVLNTnTNeEApofXQPor3RSbXS0zeepycknrzWeyjKcftAt7tSf9GRtB</vt:lpwstr>
  </property>
  <property fmtid="{D5CDD505-2E9C-101B-9397-08002B2CF9AE}" pid="9" name="x1ye=103">
    <vt:lpwstr>7LN3EDyWND7j8surJiy1rMhQWADlPn6GJWSpDRR88swEB/mIcLPnG2ArBOi3uj9LWdEjdJsSQ2YosVDyRs7YW8IwVYhya7vtBBrUYeIX0ig/qmHalOdBSLg00QnTvj61NswEQFw6okAnR85viyxOlH42vJ6xECzR/UrogdAmdTmlMF8cpbEZlOy0gtTjWZhKOoB7/CFu8BgpCb/GIMFQw1Oa2JOj6MBv/B5QsPjrumgHzwgc0Tp0u3x3a4vbdCG</vt:lpwstr>
  </property>
  <property fmtid="{D5CDD505-2E9C-101B-9397-08002B2CF9AE}" pid="10" name="x1ye=104">
    <vt:lpwstr>ZrRNixa49PT3euNrRZ9S6rC10+S8P9OK1hy5LYJfhyNURD1jApZICVvUeSvb8J0U6yyOkUWo8d+e38a7vYi7XDRliQiKCJoKzo9JYEpW0Vu+zMbQGc02RbLg7N2+11MEJdQqexSwzgA56l+5lNIh/gqEAUSi+Dd/PDihyIwB37/lqiaz7dNaWnqcqzjjmD8EGh4N8fUdJnoDBEWkA/XcGn7ZlsTuVnSwWf3JLK6A91Q55vW3mM/6IycDAoICwYF</vt:lpwstr>
  </property>
  <property fmtid="{D5CDD505-2E9C-101B-9397-08002B2CF9AE}" pid="11" name="x1ye=105">
    <vt:lpwstr>g3spf7nZGQhiqs7YPlBe9QVhi519yC23G7jGdxhdQnzmIYWqtk2vBE5tJpJGg7S9qnECBQJz1s8mURv9w1IdgDX2w6erEewrBEFBw3pAyaU72dd7tpAwwDbm5uaHSzbH3HcOgIAJaJJRPxNxWzh5eCnCLf0NSLU0gaAAA</vt:lpwstr>
  </property>
  <property fmtid="{D5CDD505-2E9C-101B-9397-08002B2CF9AE}" pid="12" name="x1ye=11">
    <vt:lpwstr>KiE5lnVfM7AVxpfbKE8MoljgKSGnOJbh/gkPRAjtdySrXlWS2bM15aL5e0k6KuTxM6jf6xfoJGRWyVozVr9HSPtOz4/rLEMd2lLkPi8eK+0vyf5Xd5SLK6GuuUBrDt0A4UhVS/OkiAKhdN3yFOjVSHimsH2CFGDft2jxRD4fruPptDayAEu86IZt12M/36F3ILLtUtZAc7y7okz/b1flvYwxypWm+4VgMDCcAkw2HSodE/2VWtAkeKtH+CJh8yx</vt:lpwstr>
  </property>
  <property fmtid="{D5CDD505-2E9C-101B-9397-08002B2CF9AE}" pid="13" name="x1ye=12">
    <vt:lpwstr>LLzSZsR5ydWteElZLggvuGpFH1sfza3Gcx0KFv08tISMqvrTPJre3ZP4UJ94lOYWsEwy6n7LcHUGDUU0+764lI3B1AfwYMlwxrQzQylG70uhTDhBKiu6ZZYoMFlaZWwJLExPhwn5xc7AAK48e3J6WAFeg9pOqF7jiL0U6wd7vMr2R8tyy0NC/CRKsxO6w3VKVs396HwP9KCW/kAJeVnS4tN7ZZ5AEuzU38G3JahFTUnZggyYen6ejFt5jRf48UP</vt:lpwstr>
  </property>
  <property fmtid="{D5CDD505-2E9C-101B-9397-08002B2CF9AE}" pid="14" name="x1ye=13">
    <vt:lpwstr>4tBLMf355EMcGn389P5Ev82kPYZMMFLumYpcp7hj6xRC/nrz/6EpGDcHcAwlAQbx4R/LWoiCReIJUfxn9sDalGlIt823IvPYPdH+TobZC//Ghgl+kArQ3md1cIdKziaSwSV8s/5Me89CpJhbDu3kAILmE6eIPc6DriXfVfje8X7qdcmrEorVHW4FRMkU/w0qf4O5YaJ2vYCk2VWo5YGosvpY1UTI6uCr4VPhsoEoNP63teziRG8KpwMnub9ZIAa</vt:lpwstr>
  </property>
  <property fmtid="{D5CDD505-2E9C-101B-9397-08002B2CF9AE}" pid="15" name="x1ye=14">
    <vt:lpwstr>VTt1scX/u954abBgkWLd4PNCwGY9Sb5bUMC3jj4zfLGkzG842D7C6x6sWhePRVSF+EusFzcERiRfn5xJE6feBAVDWlZFsIQIKux8KDPdjV1hFwNf7tEy2S2ErAdXoSalKEC3CioF9cIcntLau/qTrg0Wb4mAIyym+ljTHC8o2cTzzvkAcAxC/Vy6HB6IC9uuLX38yUH1AArrsyrB8xgbtdV2aN8O6qDtcdReMSBOTx406z0DqlCmqecYRwm92jf</vt:lpwstr>
  </property>
  <property fmtid="{D5CDD505-2E9C-101B-9397-08002B2CF9AE}" pid="16" name="x1ye=15">
    <vt:lpwstr>JCFWMb/eMFMPnSd/QyN+RGd1srFtsp2mjXy6GrwwNrsTCwvbeL05bK/3QlE6Uag/Zb/GFRmdEw7FBPTrZs8aHYpxrxYYLPBKa81w8iD6dJQDMgC/CIw/cIhmXOHVQ6XWnMu7FcDn58QY/blYOwZ2w/T/vJR9c3PRLNHeyB89U2z08o6BmEt/P3pqBNfRtcHAGiCT4BpZK7GXioj304fuPN8X0LYOITxbVXZrt+m4rTph+hpwiV/AsfnUSW6AOUS</vt:lpwstr>
  </property>
  <property fmtid="{D5CDD505-2E9C-101B-9397-08002B2CF9AE}" pid="17" name="x1ye=16">
    <vt:lpwstr>fRD4rONbHbcr9PzIDSMa6fauxM9Pky3M91uSi1ZBwrRFYKQvu0jLQ6TdL/dsViqnjxtkKZzHZvXpYOk1vz6g0rWAq9nDaOhX0DJllqrglYCv8PBOa78sxZFbVA/eUEycDQ7uuAKysqy4asA+B9IS+zt8TRZ5Rw9KoBR6OUVx0O/OVYyJjkfezRlCpcEoYH8alYXpk2aLJAzf15Gm+KCY0poGc3euc/gp0V1aMhpX5AgpwV4FLDZOHlFf85vKH20</vt:lpwstr>
  </property>
  <property fmtid="{D5CDD505-2E9C-101B-9397-08002B2CF9AE}" pid="18" name="x1ye=17">
    <vt:lpwstr>2vfrbX263uTwqcZXpHfC+11Jen6Eu6PsnaNOBQZl9C3KRTWC6s8XIq5GLvraF26m0HynqSAeeTU5cPuQC9h2aRBrW/8yzoyozeRG0nx+W8bEmuKkFwEbLecXGGnRicDUKMjWaezaBlYraz5PTOWJUe3MZOe0GBW2xiVLuPavIgUzuvbWXzH3s7H443jbk5/H2D2mIQJDyjjB/J5wtp0lipjh4XC3yx9vGe4YKsBiKrtzUE5GfnOJo6g5oxBeZAv</vt:lpwstr>
  </property>
  <property fmtid="{D5CDD505-2E9C-101B-9397-08002B2CF9AE}" pid="19" name="x1ye=18">
    <vt:lpwstr>Vkzx9NomOqOH6UMXZhp5BgJU0KFPZgHZxfnacIMiA1s/X92R2yyd974m1EJWQBNhiufkjMf/LUhWUfRH83rgNi/i7G9nYSRg3b216DnvE+F6Um7auaM7GTne1BlxRWxFq65x40fkXezzaYL1mX31CL+Wy3IPSt5HS68774iSyCcnvWk/TaKqOdrhSJvovDeR+vKiSyQREZYvUPv/kV/snnUWBPzMBJzHQNOg9hhimNwBM/qW+vWlQ91a/BSPWhR</vt:lpwstr>
  </property>
  <property fmtid="{D5CDD505-2E9C-101B-9397-08002B2CF9AE}" pid="20" name="x1ye=19">
    <vt:lpwstr>5e57oOZm6RInuoQqNYQQK+GRa26p9APWIJ5RPRVed4q6g/bNxQXFzViKw9g8OyaksyPDtUbXnU4OHgsU+lJ1Bc9/6llXdSs8JU1ws7UACV6bIpoHEO0QC6aiUoJr00rSW2VCOSL9yjZXl4vRKeub2ZDLLbK4hIe/NxdQcot9Bx6mMhmWkR1k93SYDjnn4T0Uq+8riJFkNEEx5mDxhasnaiYii8yAAEDAfwBfzYruKXFzYRrL5I7uiz1Hs19oYSz</vt:lpwstr>
  </property>
  <property fmtid="{D5CDD505-2E9C-101B-9397-08002B2CF9AE}" pid="21" name="x1ye=2">
    <vt:lpwstr>qlnLGtaPYvwWNdrzAFrjLnvcuzAcq8LG4L++KzM/motdGxqFaoGQFV6jbnO37hr8zfPhKv0P2CgLdwGAvuKnGqGcyjuptOp5dOvBa5rQ3KsnX5hVcyGS9GYJDOYdYNh1WS0+7VRK/E92V1fp3PDPY8GOW99Xl9rmSM45thdsVOvd0DgdpEm7i36y9Gk0N8FfHWqXBXmRexgRwRTw7TWOx3vIjksqb3+SxYFZOWkjLpyKld/c3WJkavNXvKtCDet</vt:lpwstr>
  </property>
  <property fmtid="{D5CDD505-2E9C-101B-9397-08002B2CF9AE}" pid="22" name="x1ye=20">
    <vt:lpwstr>Agve/yVsGUiqmhaXik6CQ4xwza45mh3i+D0tKxf7wjKmMPhIuk76TsJfzK96tKmoYmcfHkCK5g15tgQ6NQlwH0SLz+3z03f1g+nKRJ0s5ods1LCuHD382ula4RvJLb3TQ5NxDG/Zs9EVsH2K4daAgiL5y/9a6KYaQ/XlJvCOtX3ETCt6XeZjjLpKJacEQIQVNDirTzKlnoewa0oX24A29svc7YfxEuXa9IGd+0oazNsWaMjxEeeiowbDhBoe3B3</vt:lpwstr>
  </property>
  <property fmtid="{D5CDD505-2E9C-101B-9397-08002B2CF9AE}" pid="23" name="x1ye=21">
    <vt:lpwstr>rxisx2PFJ5v0aRzekT0k31cK3g36S6nwY/LZ6pvoME7rvvDbEqfOZ3q9ePUmSS/u08V1kAtbXgL34mQ7Iavorqeph+Nzkd617qFioMHvZY7+j3LofZXoMNVKeWHFn/HzwFg3Jb/T2YSLaI8/rnFOj+WHbDtELhxnjtpq387dIDQSWyCICZDB7RqNEfcawzG18LucsgWdBs0DA8O84ty4ysye+0+d+3c1gEZJoBDn0zTsnA62rEc4axr/Hbab64G</vt:lpwstr>
  </property>
  <property fmtid="{D5CDD505-2E9C-101B-9397-08002B2CF9AE}" pid="24" name="x1ye=22">
    <vt:lpwstr>Pw0SYSN6lVICRgZjsHCRKKxzmP+nUv97yxNnz0IsjHMI9mGv75ud+1dayFCGGBivuT6BtTVnjlfX99N3ob/IxcZLfyHLCFQw+uGB/a2Mxa4bAHcvSpw9+5OCBY0lzuftkREJAo64hJoInjEGMHaCgSB+FpCklri5Ta4auHPl3VbKzsS4x8vjbfArE4gJDtsvMIfo83u/9kmLyiftsjb9ctp0ldoP+Ed2vj9rw2zxMMdA4Mt0Jkke678ly5tQdcl</vt:lpwstr>
  </property>
  <property fmtid="{D5CDD505-2E9C-101B-9397-08002B2CF9AE}" pid="25" name="x1ye=23">
    <vt:lpwstr>/1uSkkeJ/Hz637xqBziJakvcw66xcgJm2q/vOykXCmoZaIy3CChxnd4B2Co0Z/SuzC4ZQUkezvz6f2nKNZwY73F79hVOj7aSs6HbcKuwFehm6iAntE3TAdebfWdWRhb513twuczgXDB70+QGbjmyHuXA6s/CA7wh1srlfZaUCDf6uATXjODSa6wFjb6XwfcylJJ0vvAoT/qq35vGTeL5U2G33FEAxyu8HIq904jBjllswHhbdBQG4fvZufqAfVs</vt:lpwstr>
  </property>
  <property fmtid="{D5CDD505-2E9C-101B-9397-08002B2CF9AE}" pid="26" name="x1ye=24">
    <vt:lpwstr>hVR22XtpQ8SPAzVcJfFY1hCVie8XfhmxSzoupLCmGVHZfGBUR0YxQ+2LHbJMmtPhINchRju5hGCEvsBNrKv0S1NHJh4h7SxYjjmHVyghGptnOUwdLb4tlzu2nomiH7yTFtETchYnGoAUytfzQ4L2r9biUI6rr4rKd5N5Av6J3/YYFynTGITk08+aJSjEL6bXqmgylqFtNpqybC0vWAyC7wk6uTOf4SZPHPkT+jG5Gjj4ls8e/sQQpCqlXRLooG/</vt:lpwstr>
  </property>
  <property fmtid="{D5CDD505-2E9C-101B-9397-08002B2CF9AE}" pid="27" name="x1ye=25">
    <vt:lpwstr>kzr0vYxDHJ9vjT8KN1tw4mii3GF3SruFqXcKVmjIbQmvG8vuebFqyN2Jo87bjwxGprvAsGld9O095tboS7pEqfhDUWvoW3X2qg4/cBG9ILC1zouqRh1od49fnTJf46AvbLOiZyrTtyv276sCJFcWAI30BRq3vxNi5yMPxldL4u5Pe7NeQnke2Dmbwjl8Sn3gdc3PeIetOyr3bio5cQkk5luN3Y1Yaosnk9uHSX2NZ5lgoAJfkoARVwfLuVN58PL</vt:lpwstr>
  </property>
  <property fmtid="{D5CDD505-2E9C-101B-9397-08002B2CF9AE}" pid="28" name="x1ye=26">
    <vt:lpwstr>9rjPXRoLs1jPXomESSbp+tkmcxTLP+EIccxDZx8ykjSwE0yGBlf7coJHMEWTCOqE2y4Kqe+8BhF2RQ84pPLHQf/pSi80LR7z5JokJb/flZEeRrQx/xzJByWMehTnDJgmpmQaRCiFDJ5rHTgucipe9+FnERdxtf9A4pjKeUfbKbPdXBcPS3irTyVnRb4zzugxGirbqiYgoc0bmr+sIEHjzytgI+bZzTWLab+sEHXo8skWBDjvaSpEEt/OeExgCOI</vt:lpwstr>
  </property>
  <property fmtid="{D5CDD505-2E9C-101B-9397-08002B2CF9AE}" pid="29" name="x1ye=27">
    <vt:lpwstr>pH4+T0FWpsZGV4PKxlx3yy5fgm/bzQC51j9iyoJ1kFRCEcg+/AgoTkkcVbME9GwCM3zcDUXkrbnsklzBV6YDHhBrL8/kmzt7nemeqlhFdJ716IWN9Scn1ItaDtFY+psvr30uT0Ov8TdEJtwItQskNyqNtiwBUL8wiyyn2FCjRgkePXfpzZUPAPiyqb6pc8VkJ16a62ODx5op2Y51i8es1KH7ukpvDEMxjzFH1XwkaEhC0MMHSAb1eg57qrhs+rw</vt:lpwstr>
  </property>
  <property fmtid="{D5CDD505-2E9C-101B-9397-08002B2CF9AE}" pid="30" name="x1ye=28">
    <vt:lpwstr>y3f5IXxJ1QYNMNzT3D8xGfbbySZoEatBb0gTQZgF+uCfEfA+dYCVjHaTO9SA4pwFUPnV2sTks/Wpfs6QbTRrG/YRECIBqSmn1eRP/Be5Em0f+GCfSZla5YhJ6fBm7zxKKS5/av7twRaav9cHptvPprRWKXl6QlJRoZhEdnkYO00et7i60GdOkrjiAtulebJ+gwaOvX+lCwqvj6o1b7cwWlHiU2NzuvncpCVwVO3F1fjRksLAUuo9usQmjeTzu+S</vt:lpwstr>
  </property>
  <property fmtid="{D5CDD505-2E9C-101B-9397-08002B2CF9AE}" pid="31" name="x1ye=29">
    <vt:lpwstr>KQhyZvjWgJS/OvSn/y5Jic0MBx4oo6sC0CAHy2yElIDJf19CxCaLgSpDMxOEl3EIqVQkrtuYUsdHObyjDS+HV0IE1hkVNkR4kbdP4v1XlNwCN+APBJRQjXn0x3jwRam/MH989KTMXKKzSTbLxzIhydRU0dZm7H7Aa8h3FcOhnU05dprvrlD4qrZeytme/Vm4KfzUcOWRjuMKhgi+5kvLzNXbq+QVcDk9AWkLPvJiRcT1rLscSWiZDYg4vFBXnYo</vt:lpwstr>
  </property>
  <property fmtid="{D5CDD505-2E9C-101B-9397-08002B2CF9AE}" pid="32" name="x1ye=3">
    <vt:lpwstr>KnjRKU1Tt0g7V1DdQ+/fIZRFlvYMVN25WZ9hyM9cT44QFDZLVTQ+y/dpQbInoWOZwrw9A5tXtKgPIjlqNXbRWg8Tlrgf5MctiCV9HCPDgQt72dKK9Yrt/ZAL8dO1D6x7fA7dBwvsPFy/QbWZO18KtxvrGQhTLbELsN1JpToZJRF8vLPA3WeZYEWxThRL2G+VKNck6xkc839mJ4JqH/7luXnU1lHchLSkK9qUZ9e80PCcJu+o++Q5d5dw+TJ5UbQ</vt:lpwstr>
  </property>
  <property fmtid="{D5CDD505-2E9C-101B-9397-08002B2CF9AE}" pid="33" name="x1ye=30">
    <vt:lpwstr>0BVJcukNQZv5RKAyfxF1rt+PzGal7lzzMwtmEle1DOHxJAp6JEjtzpmC/Rfbwne81u3NECnfVSkaPZDjN4cyjbCedqznFtdD7tugfgPL5XQM+1qSgVuN7emXu/eNMF8tcMKzAxbIhXQGXWpfgKrZvNv+xc19m2fumIWWYd8cpKnWZ7cLJmfyu+UuhDbuUNCVOY/Boc9o0rQDfqRk5jfA2urcaiLHlARhXW0B7yXujdiJWEdK/FbzUSY363ZEV7R</vt:lpwstr>
  </property>
  <property fmtid="{D5CDD505-2E9C-101B-9397-08002B2CF9AE}" pid="34" name="x1ye=31">
    <vt:lpwstr>ujP6A+jRA0pcNXuMjQuv9bUbP1XSTpQqTpO4b5mqCQ1lbaGHE6frcwir2lcRckzXvnVsQ6wRiJg5YPwb0bras0F6AUbS95Sufsyzv3zIWsMAZt3R8umKgv86tfP0Rf+ccTApFu28REpRBZ/IgFXE6ezA7aaoGV2GQAUyWEpSu3wBsGemj5MkbVWOJH9R+OERUdLBz2bpwPIIwHVttCQ7/ezrBRsHt+v9tuEhQWOIPJfDajvkn6hTLkDnYnmS+wQ</vt:lpwstr>
  </property>
  <property fmtid="{D5CDD505-2E9C-101B-9397-08002B2CF9AE}" pid="35" name="x1ye=32">
    <vt:lpwstr>FKurWtB/xFxFgPA0oL+DY6MHDLA1EyTgtocrv6GWAuASWttf+DowMhegIZZmt2hf6Xzx/ayLx4/ycpTqYJQORhKPcecuAYJcFZ9nhit7OOWMQmCz7Mh+RQ9/dJSH7n7oFO+J4gZB9CPqgEKBPJn5nynFbSvL+eer50lhq/dufkfT1QrytYqxzFyKOBJaULn9DRLHZIIfsOZ2iD0Z22HjfO9wC5s1yuHfXbcL9PNZ1LVsqe7Gr2H4YjzwgGFoXMT</vt:lpwstr>
  </property>
  <property fmtid="{D5CDD505-2E9C-101B-9397-08002B2CF9AE}" pid="36" name="x1ye=33">
    <vt:lpwstr>7E7xvI2p6wi6tN3o32DgZRkmfaDw0vNq3QUkkqra4gSY8+HetT5NaJhtg5Gljn1TbQrneL/RAIIw3itQeU8x/J567cpgtEqCe4elhfkfH93KCLgFiwnoDnoKj2egLoMo9o8a74oKA3vccxS1cbYVoiw+3ca3oDLXMu+37QeDCTsog73iglLa8ew7Xw6zGXKJf7rtBO/k3AcEC/wi/mWCb/qNOq9Q7odDPyqdxwtGjDXBgcOWiGAtL8Y/mQSEGuo</vt:lpwstr>
  </property>
  <property fmtid="{D5CDD505-2E9C-101B-9397-08002B2CF9AE}" pid="37" name="x1ye=34">
    <vt:lpwstr>J/I7VHSFX7dYf68oO7v/jOn6PGQKoUkkRe8CBOkz50rUVkzCCj9YQ62HLhKZQNutBklTSVcQQwy0nyJO8NAY/heYLA52LOvtvjAcuY40j95D3sRqdv6CfB3orWn5cOj3zLJxi7090rsLbN6dQfMTw5N53K8Tmzf5s+9nbPuVEUJOG6EAr/JY0nR6/SVhM3JaShoQUJtHmEoj6zPpv4OnrdIwNDAwp+PnKiji5QSQ5E6rOiVblYT5z74mLnm6c1b</vt:lpwstr>
  </property>
  <property fmtid="{D5CDD505-2E9C-101B-9397-08002B2CF9AE}" pid="38" name="x1ye=35">
    <vt:lpwstr>jtmzgKMxYsUor6eHw8ssCe+DNwAmtJN6pmomykP1QTmY8Fhw5HUYoRF83poYI++htySljciJfzUKcnwthwe11FVlK3OLpahwr5gnXCOa7o7EGvtVRp87QOM3IrHAtGMYyu5SQ7d9c6Si2ByFpAz/Eh6a5nyLX4DZJSiukhpSDdnsYGp0Im8L79IwgVD1nD7wW+ZkMZhLIjY+jBqJXlzytn8JBhmRLyub16r5YcVP22h0xrTqEqh9aNi4Vg1WTHf</vt:lpwstr>
  </property>
  <property fmtid="{D5CDD505-2E9C-101B-9397-08002B2CF9AE}" pid="39" name="x1ye=36">
    <vt:lpwstr>Y7SKAIyCCmHPD+I41VymLPmYuM66FxGz6wvf+k13DIBbucooNK8sZltk/PRuMZOpRt5Kuz4x++iMzjEdC68dYDUeXndszxHaHRPJzzDO3PQyVtKP3SFH9D4dBlDxZzJwN+u2t1V0dyAtVxxxvmrRnMYoIP8oKHUrOHjXRP4MFWj7P6tpPPFmfvfwHH+4DTqYsuwrwK8A4jt8aHQ+pF2g3S3qdkm7BTwYPpoMFIQCJwcMpnda2Pj2aanxlruWwOg</vt:lpwstr>
  </property>
  <property fmtid="{D5CDD505-2E9C-101B-9397-08002B2CF9AE}" pid="40" name="x1ye=37">
    <vt:lpwstr>dP6nv5cUgYMQgtfqPewazpm0K97DBuY5w5Mz6cUYPdfRP4Jb1nSoYE+WsdQw4Rh7M7G2icLPi5alNOQT4XqSkqJkPNXompMuPkJmB/ErIVevnEdruY9Jmmbx911zVbt/6xPW9SmlE3AwtEX+vMuyaifmPIGWA+pY9lkNb6UwEBMlZFolp+dzC20rCqFW7VetL1Ay2J4VI0qBXuwvgJy3a7pb+I9ZDryVMAAWqdltCru9uZkCBDmLSjpp97F+wfa</vt:lpwstr>
  </property>
  <property fmtid="{D5CDD505-2E9C-101B-9397-08002B2CF9AE}" pid="41" name="x1ye=38">
    <vt:lpwstr>FkPRs24xBAy1QD4HFT4XXLsswueB3JQ7f4V43hCVDpj8RGidlt5nW0BE70hWYvUtoonnTatDgMmqvMIbaMj9TE7H0+T8T7QQvPYhIE+RvCYRzAG3l/aTyev7GpzfnX3VfboDhr/7gFWfpIvWxxedqnCHP5ua//X5tgZ8i3y+HGOqd+bb/FPa8HSdKmVkCVCJN193vLeTlhXgTF/ez0l/GINvqDFH3vI3tshQFJAmrBG4w21/b5iSiO4L8Xl5HV9</vt:lpwstr>
  </property>
  <property fmtid="{D5CDD505-2E9C-101B-9397-08002B2CF9AE}" pid="42" name="x1ye=39">
    <vt:lpwstr>eUzrZS9XihW86IC/ELFcI3Qo4YAW+gjh3pO+FwOFAFJsUlJSTAYeWi7ZDiLG3h9n2q/EskFYxNfYCtiv5MSHBc2x2uKSQxRiYuKAawDiZfPQ5jkJwlCc4I+f8LSwczd3LLepy3OCJ9gmwwaejnZNbBOI+3KOD8zQCnYUvf40AZ3c4Kz7whh3Dyv+/W4JhcMSYrUUTRBHaA0pcpKlOeBDZLiZl9gn94LUt+u4TWlluhblHPEAby2ndY3WFoZoBc9</vt:lpwstr>
  </property>
  <property fmtid="{D5CDD505-2E9C-101B-9397-08002B2CF9AE}" pid="43" name="x1ye=4">
    <vt:lpwstr>trTh7uceO4INfRdFPA8RlxXkGdAHlOc61UPuJ1QSP78Jj5C5bXh/vd98EqoPXT/J5mqpvkb9Bz9gs5uv4kUVgunq+VEira1SCbzXthez656K0WKdDFDwjdZ1xJjdIKUFdebZAwyPGrLEfnjZqxQDcYywRjvINxRq/bZ/OzC4IkO/84pKmhirlFoj2Ipl08jEHicdg/wxNjlqu5yXfTd9ko/oZ1AbTCVs1QmhfMMtt62LaDLN8qJLpzeaFIH5jYF</vt:lpwstr>
  </property>
  <property fmtid="{D5CDD505-2E9C-101B-9397-08002B2CF9AE}" pid="44" name="x1ye=40">
    <vt:lpwstr>TN0tGeHsulVvcyFUMfy4bnFtYV6X0rxQ2iR9fflbZWydv8xsFVV4/PDsu5S3iKubbmkxHGOPz47uintYcVDr1X85x1i5QtNHDEwxUg46LeLunvlFLBtFNdEKzsvgulavP36dXU5hgt8binKQ7bsblCyrnmfw0H+OXJ2BgCb7O3EuB5dMe7Gy3bvLE0i+2x5iCM7fE5h1fms+hqZCelEAzFppkg0FwNr5d08DDoAnnTVNX1rB9U129VRghNfWHdE</vt:lpwstr>
  </property>
  <property fmtid="{D5CDD505-2E9C-101B-9397-08002B2CF9AE}" pid="45" name="x1ye=41">
    <vt:lpwstr>MMbWsB0TKxIsj3ecwSI76xuGukVLAtU6l9CE5dxMdRKmCV7Df07R+1/CSSYUO+h4lSl8L3gctCxA5CBDiuxvmAt7umDaxvrw//HOKAp4sFp6qRbnCBsC9JmnGWQ4VesB5gnZ0krcdLWJBkOauGPsW2gh53zuc6vuD26reG3n1mQVcBhxxxrz122i5744JI+StZMWmyX2l/JtWOO/oVz4C4uIn+ietwGkZpxCRQwJYUYtkfslQkB+4d43ipm6rjx</vt:lpwstr>
  </property>
  <property fmtid="{D5CDD505-2E9C-101B-9397-08002B2CF9AE}" pid="46" name="x1ye=42">
    <vt:lpwstr>koot+lfpEYlAkjRPF65VsrG6FBfzRC6E/YDtvsJiO2M6jlt4MfUJtOsWoZtxSsxAerCWcd3rxvqcnPuALb2bOnCXg9mwbqL4r6A6mZxB7YDNGmIRp+qHjQd1YQFmiDOWkgHqn+GtccOMY+sz9CG6Lj54cYmH1SCXX3M8Ql+DIYigG/jJko7epcnDd3+noYHcMh/ufVzrHPXV1fuoZxUo215kJI6FerfipAT+WRbaky87/D5KrsHl0aLDJgnJEfY</vt:lpwstr>
  </property>
  <property fmtid="{D5CDD505-2E9C-101B-9397-08002B2CF9AE}" pid="47" name="x1ye=43">
    <vt:lpwstr>PqKniC/CbscGOkTb6cMiBHUQCK1O11Z+fOp14L1HMNgKirv2t1THa7/mYtLhLDNJto2xh9smX4X+dFLKFqrPm5Uw+9e+LvM3ROCzH4/WI2ZUrONbV+6uBIFXzLN7zgd4DX+se/xAi28d2gykQwvqwRU2h9RFlRmXELNjqAg9ia8DWB8e2SBHR+1WlYV2IiQHshk/46V3mSRXiIKHWO6OjbQLwh8CXSfzxutuugeq8aUPkUFfWoBWJW4yGTLCcWm</vt:lpwstr>
  </property>
  <property fmtid="{D5CDD505-2E9C-101B-9397-08002B2CF9AE}" pid="48" name="x1ye=44">
    <vt:lpwstr>2OtZjstEIHFty7zrePl736m4DHVvYXrwpARNYr+wvSC3KBlr6eQFGJuc30J3nn6mFljfWivRLCcjynQLX3SKDPIk4b6Mz2C5NMItWZB7kPlqzNZQ/VyfTcj70v7KeoGy0Ew676WNi8Y1ti972RywgkkJAptPeljnAiBpB92+6XrUTmG33whYXgB4yUoQ7vfo31RZkFGgPmXwYb51kj8Ckwrx7JC1KOS9n1NWlyIc7t3KYE4CqEtrpp3xjx2GKkR</vt:lpwstr>
  </property>
  <property fmtid="{D5CDD505-2E9C-101B-9397-08002B2CF9AE}" pid="49" name="x1ye=45">
    <vt:lpwstr>iii4EhVyvH3mbiHM8v81EzR7//yrT8fr0hiYe+TpubO6Y/Y7wGmaJtwCAakIi7AXM2CYi43zm0ekc4Cj6MBC2/X4oVpHNYVEUSxT9FXf8knon64fYSENABX+Kw2tV+XIwgkKTGnPJrY9sSINcYszCwot7Oz3Bvo5sDA1XFVUclXDes08M2Igne/vuy0XUOWNtVgmEen/YOotNzGOnWKjez72JBC1NfJYVPgVyZzFMyHZY2Q7SsorJl28hakvao8</vt:lpwstr>
  </property>
  <property fmtid="{D5CDD505-2E9C-101B-9397-08002B2CF9AE}" pid="50" name="x1ye=46">
    <vt:lpwstr>fPOzZvlp29v6fL3F+I4Jv2VLbHS+LKLWl6fyQWfnPkkgtyZjT4t1mOVCC8Ek7fxyOtzMPl7/sJmPDXOwjqoJzaw43Sw///oEQ4U9gdSM7TSrA6TBFXdOS7rtx/uFg1FB1mqmxjz5gcl71V5xNQVZFJgsRFGX0IAW2pOzv134d/NT5KEV1k4gefQdpRPCpX2+fZ8EGs1U9Ck0jRaOOc5298hhANdUtxWmgZkYqpusb7NUeUPZft0jhpO2GrmkaHn</vt:lpwstr>
  </property>
  <property fmtid="{D5CDD505-2E9C-101B-9397-08002B2CF9AE}" pid="51" name="x1ye=47">
    <vt:lpwstr>waLb48VCDT4Bt3MtAvx9J95Wr5lCgVKugaDhZT0lRYUBvXyJpSQSF1WpP1aCy/0/FfL/IigSuh9gZo4b1A0TPKZGnpAnF0Wf5P7TD9d1bFOhCevXoIO5iNqp8oaB0KgGH9ECNWqSrMjZzfXLc8tQcYA+OlHEq1xmpjb386001INq+zvs/H9hciWcELh2AVdPwA1gTIYo8pO1yf4PL7DNiIE6MzFV8QZ5k+KjoIn4maZ6210Z3oGQ+l6+1EXLNl7</vt:lpwstr>
  </property>
  <property fmtid="{D5CDD505-2E9C-101B-9397-08002B2CF9AE}" pid="52" name="x1ye=48">
    <vt:lpwstr>GVJ6lOBTeXgs4yo/Id/ux9Dm+UwMEbVOPrraIVscbl9hWB0MfQBDXqmfsA3ccULHWnNpCQQnqB98sduEyqdQ/3Jh1bywy953mdxliWcFhD1qwY4zwDYd//mRrKA7sC9xafA5m709xT03kVMxJ0mEVzxb2IV/UZiwfjkDfWdudwnjyzNa3vci5PjIkaOzsjYU39Lh4mf0zvRWujdxDnZhm+Dh8ny9IWS7U6TmahL55OtMEuXSN1Z3SlGD4Bl/WSR</vt:lpwstr>
  </property>
  <property fmtid="{D5CDD505-2E9C-101B-9397-08002B2CF9AE}" pid="53" name="x1ye=49">
    <vt:lpwstr>7Sc49nq7Fud7i6HA+4kh3x9NAGuVKQCK8DvsmUZEz+Qv8vj8HEGDp6UB6RLHSva6RVirNVZ64n0fCArrFydOJ0BpUJ1qxkEp85iYRWH0eJikxeGxxUWuOA81f+rqdrCNu8Ms1yT+SFbUpT3F92H/AhFFkons0bYjPWHyt1VNS8yAvnMscGsJAK2YuYujSwXNqHK1mZCIcsluWoEfaTL5uV616Nv/60fYimsYC6wyeh38wwHJcQ8YCLWYkIaGYEZ</vt:lpwstr>
  </property>
  <property fmtid="{D5CDD505-2E9C-101B-9397-08002B2CF9AE}" pid="54" name="x1ye=5">
    <vt:lpwstr>Pf6f6DPgVkS47Ry0Y6TIYALDjYbFPV2rGA1P5O5zgaqKY/bzrxhn0wZ6uynNE4MSCRVEi7oCF+ZzbgW2NU5vVNcZ6rQOHhZ8wl9UcP9WpGciY7oTIaVItcakvTjjUXPqQ78YNgJ0qpdB3XrgV2+0fflF7aooWrpc31D2/6lMRQwPEXCl+I7cJKQNWikwxtbD6rZZLQID1EczsPIvr1BH+jBj+Q2q3UXrR7WiNcAnSuFlLXvJy93tYfskOyXjDyN</vt:lpwstr>
  </property>
  <property fmtid="{D5CDD505-2E9C-101B-9397-08002B2CF9AE}" pid="55" name="x1ye=50">
    <vt:lpwstr>LS4K3y1C4zofVCPUvBMx484oVsoFd1AcTSZ0hBLh40kwmz1civNGgPX6bxl27M/TUcFe1HiQvEl9HdYEBC6q8yfZ4sAGtimg3T1JnFmJraMcrnGgRNLVRm7yGhxOlZ99cktmumu3y/9Fj4Fu3bD5FPQKV29xt2uwJDH1sflgglxOdbaA5Lc+0PdzYmfYnwgL1/rYmXK9gXderxQsPCh56VKVxuNEe0ZeYE8PKGp6LHrwftSvAgcBU3RQ41pltdM</vt:lpwstr>
  </property>
  <property fmtid="{D5CDD505-2E9C-101B-9397-08002B2CF9AE}" pid="56" name="x1ye=51">
    <vt:lpwstr>tzG13JfOfJgtH+vIUWdhRFmt5JT0o8Ex5ISpCRP/ebrSRRvqiFCHdUkyGpqjY9Ea0MueCCiCJaHDHzXD3aQk5wqiWjATtkroMEn718b5xIhPnTYn9/rxwubkRiQeuFElx8P+11Mu7aUC/P2ObNoNzfMHuo92pKQFTnwSbQrax5tjq+PBzSCu2191WV4Cexbg8k3u+RLwoUNrEleOE+InA6hh7GbWsxHDbTDBxlTOWiuVLIu9BpsuCADvFXExc1l</vt:lpwstr>
  </property>
  <property fmtid="{D5CDD505-2E9C-101B-9397-08002B2CF9AE}" pid="57" name="x1ye=52">
    <vt:lpwstr>DmvNNemFlW1a9nnwVyMGSjbkDNsFza9ce0Nd/vAYE4wPEOo/4uWb1HYjmJyK+zQIVOxkJqnIw/CkIWLntP1LVD+L+NczfPQniIh2aX23wJ7lVtkyJXmOR7ycz3O3y4LnpBwKQKVrUUmfHQVNFrc5VOg7l2YZbWmU7zWX5XJElh+feJfc/gCyRWdDVeC4oIxaWE6jO3RXFquIf1ZunEr0GCc+SZFuGtCzIEeeoixFp4QDDX9lVJnEU7TwDxDXc7+</vt:lpwstr>
  </property>
  <property fmtid="{D5CDD505-2E9C-101B-9397-08002B2CF9AE}" pid="58" name="x1ye=53">
    <vt:lpwstr>cNSaDdNamaTn2sUQnXMSf2RNN22Y8wMj5ri9hhslQThq8GAtDmDkRorgqPZO/4q/ALbIqgCXpvkPlE1g9/h5/ZG/ghDP0lNrvz9NnRdxdwSb7WXgXrfvNu6MyZ7q+SPX8amc68fRU3+T3sU5Mr7QwWOjx+q5RmVeFo5kkJtttcMgp5Pk1aqbXz4t8qiCpmXJ+/OBGRhi82sqfX5r4cUNAscXvoC9kAj5AqoPW9R0dZ21jpOcKwStNzW4Qx+P24Z</vt:lpwstr>
  </property>
  <property fmtid="{D5CDD505-2E9C-101B-9397-08002B2CF9AE}" pid="59" name="x1ye=54">
    <vt:lpwstr>ullmR6aUtAsxDEyBPw7P/Pov2Ob2aSrGq44HWEdMOAA8nfXXfqJ0+j0SEKNfiQxv4oqUZUEHy/KavUNp0m8Teo2isAx2pL8CWtejSnTcQER37nWFO2DfadCv313Jy+EWOgrYvirfayUm3n2XnrYZ1v4n2C2DLXNHIr86b9GW/C2JK2VL4+6TQ2kY5qLfWxf/uI/W1HYr1uBTz8w0WTEPRPdmLgeCVXFal1QnyKWHOez12lDSVF7L5kRibdWSeKI</vt:lpwstr>
  </property>
  <property fmtid="{D5CDD505-2E9C-101B-9397-08002B2CF9AE}" pid="60" name="x1ye=55">
    <vt:lpwstr>DZDYrzPGvWDOcjvYErIMDUrY9hfqNqbikxdvxyyUR3bvXsG5MxWkyqfXox4+OimRCcJ+RljEBxQD/xUqkC7II0bY4cG9k6nHSACGCkGOk4EJG7XhFwQfJNh3xCwGmKfTSIO3Sq8OM7mq92w1h+3iE7txQiOugzlM30+sOGVhGw7eDJXqzk8GlOTWpAyBfVcJkL/5L0YtHcVLcTzUM++zKMXGJYbzry+zoHbphXBhFbRnkFk2scjvN+iKfWcNR5q</vt:lpwstr>
  </property>
  <property fmtid="{D5CDD505-2E9C-101B-9397-08002B2CF9AE}" pid="61" name="x1ye=56">
    <vt:lpwstr>LI0IqFnoDahCoQPN9o5Z5I13C14b+efzyRrra6/XKRmO0OL7qJhDtkpHG6c48GhkYtZixo3lxaesxsQIGiRgXU9jIlcI8tSEuNW53jT82GqDY2B+BwwVbai5S8UfaBv4wJEFH6wZHJKQa4JytMmoJbGzsebqvVfksFY0Bml+5JJv8gC2BB2NJD+NiO5Y6uw6/rozdXhu30Qugc4ngAbIFLB0Bib94XQLmCW2qqDE0BB3nStf4w8mCZb9bo9/1Aa</vt:lpwstr>
  </property>
  <property fmtid="{D5CDD505-2E9C-101B-9397-08002B2CF9AE}" pid="62" name="x1ye=57">
    <vt:lpwstr>ZjYwY3QCFzFLr0U3Eg0GdK17SsGajGSKaYkwVdqzK502XukTDVDR5lFKoYfQxEQI1zgX4or9Uib8nmz9fW9iUrqk8RUjOkxR5r6V/tWZ61JDDL8HiL1tVUq2flH88nwcQ0HrEJHEF8KFpsx+8zwKV/nQeq85p4NloFwBjGEzqzloBEsD5CqKTxZbXPCvnwtCkGhxsjsup9QIuJ0VAwk4EtCcXDgIGlkob3LkN6H12lmGNJ+m8hvoxsqNLYBYsbf</vt:lpwstr>
  </property>
  <property fmtid="{D5CDD505-2E9C-101B-9397-08002B2CF9AE}" pid="63" name="x1ye=58">
    <vt:lpwstr>KVTk1cc/u8vvvFID/QuEAkV8yGmhaClYOTj0zfded2JM0bJ85RtbJGSvzMVuZuM61/DTM3Oql9pe+qohQIVInThJN943LhzFUF4FftXBmXG/yhyrAMseYIiK5D40Br9/D6cUO5bptBN/F37Yls6KqSKbi6Yffx2zQvLk8zbjKGEW+KNhNeNzUGwqyuzV04eOyc+nAnFUxXKEKgRZLgz13xN7u4ZcIqh//FlL5UC6+GO6KKiy62yJW7lupZyX7C1</vt:lpwstr>
  </property>
  <property fmtid="{D5CDD505-2E9C-101B-9397-08002B2CF9AE}" pid="64" name="x1ye=59">
    <vt:lpwstr>c5e32e0znhAsxL4NCWvK7W3pjdJaFZona7eOHtMhcZyLsWcn4h5zlIOO9dHlsrkihBHA4VLqo3KirgC2u+4YTubfN+5pSdrBCp5VjKaFrSslmIQKQcnrZSh+KKZXNrRGr26+IN2J6Wj32HvVzKFw2Ry0g+z+8g12Sv/4iIxsZOwYf2Pk4ud8pEkEI+fO/Dz1wUz42aaGbujTiQ+KqCxGyr6ELF99UBLf5easOEzYu4M8pTyvGmrHV893IVuihn/</vt:lpwstr>
  </property>
  <property fmtid="{D5CDD505-2E9C-101B-9397-08002B2CF9AE}" pid="65" name="x1ye=6">
    <vt:lpwstr>0zQ2kYePLJrUHLj61CF6nvFosLfDlPWYhGVMl+JSGM/Tc1oltuoNj9yJj2zJqzaKwbdGO4XMOQ2LuAzqlIGny0FMhrKeRbHlOzzvfRxz0ma+Q8EjM40YpxQXN3+4Sh0yQQYf0QuDC+8AJUMU3YM6+5bK9mqtZ8IxE2MrK9bLZZktSBwDVfV0NzjggnzmCoyGJtQfkjh3orbbEOZESltj4gE4ElmxbXTZAC9DdUWAijDT5o8LfEz8e57FvkZfSAd</vt:lpwstr>
  </property>
  <property fmtid="{D5CDD505-2E9C-101B-9397-08002B2CF9AE}" pid="66" name="x1ye=60">
    <vt:lpwstr>Iz7NRM0obOsOQMN1uzDAAIzq4I+QXodrDJqyRezvAktVy+5mbWZv9/W0SSS7podOIn5MCu/zrGlwZzukknOf5TD3kiWbOLZ/noe8Y/35WRmq6wNLKt8o+bygJyRzHYAcWGjEI1TcjivNPKcxZZ9asf4SuGbmIYEwrEQAWPnYWXP39qzyhh08+BMA5I+/4o+zH8ZXEQQcJ/2iK6DNPReuIlaY5GcHwG56Exu0JK69badoLkhxDRnBNR92TRqmFaU</vt:lpwstr>
  </property>
  <property fmtid="{D5CDD505-2E9C-101B-9397-08002B2CF9AE}" pid="67" name="x1ye=61">
    <vt:lpwstr>yVECLoVmzpUgZb8I3LoTDib5XcyJ1v8O4PgTtdRdWjnSZD/aiALnFnkXwotK/4eB5jcC1IT1SkJ5dhM1XIiXiOo6tdBYHuOpPa0D/18TOh5Ywm8iPLBQq5OKnTzGHIy2XbqonkDw/QAdOg6tIs8qX37FAYT2IXoWIk22YwxWxgxA5lAXGvfD8CJQ6d96A/Tn11eEwqVvIQSf8GyDalo+duhI4bXtKAjhdn/VT0EgiLQ7naqmqyvahvM0eFqZr3x</vt:lpwstr>
  </property>
  <property fmtid="{D5CDD505-2E9C-101B-9397-08002B2CF9AE}" pid="68" name="x1ye=62">
    <vt:lpwstr>cywaojo++dPEW75s/p2zp7V/u1e8DwryONmVpEGIgf4EtsWwcuyTOPmkHIooKMHGV9mR24FC04B6EUv3GBN7r2UeDrWeqbOmPYMWdtLa0P+uyRpNdEBiofiN5Fwd0CfAQgm7mfrPI0j+5whWQo8fySMjw27RGOMkMDXP7gPWZ5N0vY95YBoQER/FPyTtAUUHWNVrdDQ8R4axMB1izg8e4rySnifrcBVpqisQjTmsKT/Znyq8YuoAwxOs/IfOW7r</vt:lpwstr>
  </property>
  <property fmtid="{D5CDD505-2E9C-101B-9397-08002B2CF9AE}" pid="69" name="x1ye=63">
    <vt:lpwstr>L+xXEZuoAmQ9vbWLTxM6Y2krZFxqooWwYSXJzGTtA3de8HBO8VYSJOxlBSrwYoKttGpmR+A95EdfGa25A9MYar5On4uk76IufL6mo+nAUFipdg2SY+eq7/jbT83iS94JvM4rZSQR5CjSWH/v2AV7IL8EoxZToMBWrgUkeJoMXz4+bhCvMaVg6xQwzzd+emFFsxhjWmVdaMvKeFhOG1PHHYS7mKO1vGp47tkKLv4b+1h7cH3PqgAskKVubWBfvCq</vt:lpwstr>
  </property>
  <property fmtid="{D5CDD505-2E9C-101B-9397-08002B2CF9AE}" pid="70" name="x1ye=64">
    <vt:lpwstr>h4btE0I0t+jm2kIJP0JJqi8M28g5eU1sPQQGDO9vKVVkMt4av+ceEI240n6jTc4UuiDLSr7aj5FwRHmSAtkGM5p/SAPmBLfTuIxodTFH0tdcdqw8PIGiux7I0oqzOWH+ReEokCZ3s/XyIwaeDPJUiCgsjF37d+JJlA5cDlydOV1maPlabaNiKO2f+uNAHjoamnTPzKbnpxNrvIwc1ZjHfNN+wN2/XPlXxAwATJyLrGQq+JYjts9cRvwD3osYEaA</vt:lpwstr>
  </property>
  <property fmtid="{D5CDD505-2E9C-101B-9397-08002B2CF9AE}" pid="71" name="x1ye=65">
    <vt:lpwstr>M1lV0HdV+fBum6CLICRirCrCwJQ6eVGHMyLaaphhMHW+ptbAzxax1gPvJv8n3/oXYTXP68GEiaoNoDMuQIJJvIObIj1AQP5KNIpCy8kD/VQFEu3Z8W+51HijybJg1XKG0gSVzQwj++j8TGRkvkO8T9haoQc7ZA1WN7iLe012wpMArJG7gJa8sn7KoGGhMu5yddpCnAWtP8938ZkS88s257ucYttmzQz7sq2HJKsHN11AnjZBoVR3AcGpuc7tkCz</vt:lpwstr>
  </property>
  <property fmtid="{D5CDD505-2E9C-101B-9397-08002B2CF9AE}" pid="72" name="x1ye=66">
    <vt:lpwstr>Z/cmY7LRUTBvLZiDxprXXJsqEssJffjbt5wucDOCD75U5NDYSaetUGnXgRlhx+kslKag0jw4lfqTVLHbNpsECds0rcVl/7spvrTjbil799x2oL1MfuvLLNno2GbViB0YGxEHg/5tZEW7Sz32eANnTj1wXJkt7LHMNm37zDzNgJSucjgeBfBWeRLCkURNEFMcBtiLs7M9wdPhSrb3oDRZCZL+85UcEzlpyfT0/ZGJGBv73MyrFSGSmwc79LdeFhI</vt:lpwstr>
  </property>
  <property fmtid="{D5CDD505-2E9C-101B-9397-08002B2CF9AE}" pid="73" name="x1ye=67">
    <vt:lpwstr>32oicv+VTUtKuGB+BudvC1Qaol/YiSajuhZJhSP+Kh0tk6T+8XRqBvtcyh9SJ492Vov7aSuDjnJ7Ov9sE+ZzqwJpAq55crlNfS869cX3mYgMBEJZ/ZR/nrQNjM37vf7yWBQTLY33iP18elCzhKmQh/pHF6YJG/KtNE8C4roXYUGY7CDaf4MhT5vORegS37hpfch/hA4Zs+WJ83oQSpbIiKdQL6gwoEv80n+EM3OLMLY7p/0JPfAGPDyd51IcPs9</vt:lpwstr>
  </property>
  <property fmtid="{D5CDD505-2E9C-101B-9397-08002B2CF9AE}" pid="74" name="x1ye=68">
    <vt:lpwstr>ib0JIckSfsYayacZlATAX1ntwB+PYgxULPe9LcjVFuXm6g/FVWf1fyfmeFWzHMefnzFx+v0DXgW90dU1QZjXoZ+Sl/fbb208G4DlCQ6O1xxnEGKctbbU8Z/EWTiuZ6mZrgtGTH4tvqriqIG8T0ckcfUIV25vaQJzoB5AWXCdIL7h/PUnWXuWnt5k/1fbpefdtPCRiIrV6+77d19re1/Bqm/tNoufVZRmNT18zR7JG1f4UIiDOSZw2F7nv5Ld0LT</vt:lpwstr>
  </property>
  <property fmtid="{D5CDD505-2E9C-101B-9397-08002B2CF9AE}" pid="75" name="x1ye=69">
    <vt:lpwstr>RBVNIWHdqHucVuD8PISEs8y6UQGhKmFjiO+UVR4iPWJ/ydvaHHzGNHbS0mJhboX0LoApMsaaa8PeXTdbX8YSjP0gkWI286T/Y/62G+IcjDNaKth5H9901kRUxVNnwI/Bt38N5rDo5FRWIL4wGTMxNw2pvBt1Yq0txyPS35ViPQViMcVr2hWRj0JJNA8/ia/MafGEWREWWlycTJViE5M0GtLrV35oB/rF5EO/snyITeser9wDz9NnBv1jIdaGMdh</vt:lpwstr>
  </property>
  <property fmtid="{D5CDD505-2E9C-101B-9397-08002B2CF9AE}" pid="76" name="x1ye=7">
    <vt:lpwstr>xYU+I68sDoWKyIrnyqotw9xOYr09aBmNlN3rGtlzvZU8YhP9Yk2P1Jl0pwZHmCREqHOD+Mx7lvNnz15kgqzv1hQ4/iGVZ4mPrCpsJjXEoQJzlNgSfr5MMni3lc4RXWFE0WosiyQu80eBJx+dLjsb3E24seYMFqYHhiALqmlmCNWqqWiB3jzScx0q6Y3Kyeb3m1LRj6E8nIoybABOEkCdTu6sTUVt1jm4/wCiX0Ss3ZXZpnoKf5W4S1DAAB2FNJZ</vt:lpwstr>
  </property>
  <property fmtid="{D5CDD505-2E9C-101B-9397-08002B2CF9AE}" pid="77" name="x1ye=70">
    <vt:lpwstr>Kdu8blXV+PZKAQU0q0IInRe0cd6kQS8fB2NXJcuXrPcXRJ31GVFjk91H0wJc2I+Yv8BOoFrBiO58jNs6mrD1ZFrh31A2EsD4k0AAUpLjw4qPBF4JSDJVpw43xEtAoncgxxpGtNQGdTPOCt2h8fR+urEZQa6EH9ngP84w7WA3/W/gXW5IrjNHPu2AAV4C+ntjojiPMscIdLVgWhkn/sVPLVk6oSC1YH1jyAYQs3Z2Qu25iHMcIl6lLXSEUwppnLn</vt:lpwstr>
  </property>
  <property fmtid="{D5CDD505-2E9C-101B-9397-08002B2CF9AE}" pid="78" name="x1ye=71">
    <vt:lpwstr>49LloyLeEXsmQn9DDxeRMWRO1siERxx9eQJ2NL95SRqUcb0KCBKHPAfzyysH4Hd392X0dgN6+8O3ohSLzVZn78NiBYctR+9AMBeUKKWp97I3t3JHq+8TN804j4m5BZf78e6HiADlKS0H216rztQtNL5F4DZKd301cTxz+AYBsPg5Hd+SNxbZ584iVeGeJxYSQFOr7drlvLk8kIUuSLHUVr9oeu2F4UmtG2TWWwByUsUnRjoICPlPu2Sm6fgEvvr</vt:lpwstr>
  </property>
  <property fmtid="{D5CDD505-2E9C-101B-9397-08002B2CF9AE}" pid="79" name="x1ye=72">
    <vt:lpwstr>Puo6k+4xbu6yBuFll8pFm1vpOaM+taF9VxsshL+nOY+o4O+bmbpjyR9TO1zWfSvCmvzkk7koIsJA6q7QC4pb1Qh/eENROJLtF9A/tt2GbK0ghuLpixQWB9/QHrrdtkmdQXPXh7o74ATR5AvCa5TKwqSZysnz+0+AdtBLWvTEK8drKVNZT1rlubocrsynR+ADaxowYtlHI6wG48MLkjCabnnYEeTn4XytYdqvvkojpf8uumzHqgLkeyQ8WlqyYiC</vt:lpwstr>
  </property>
  <property fmtid="{D5CDD505-2E9C-101B-9397-08002B2CF9AE}" pid="80" name="x1ye=73">
    <vt:lpwstr>2l5+jwcCmWlk5j601tm+DG+9SMseKBac3s6oqoRHqvD3EHA5fqXs2Cl9tIRqPzmZOHUbmIAQwEYr1xIe7by/aaSNZDVCGymZXclfvSCYXhi0ioAGHGtA6df+ElcOcONyC7oUFZGQ0TIH4IeogBOFV3Disi2olyZFw/z/0p++bu2o+XGWOTJekVymkNO/N6Jcw8OUROQmrIdPrj6UqHca4Xy5Ux8wp33GJgNxT0RscUjfXNOtEc7QFR/dSXsnOwq</vt:lpwstr>
  </property>
  <property fmtid="{D5CDD505-2E9C-101B-9397-08002B2CF9AE}" pid="81" name="x1ye=74">
    <vt:lpwstr>vK8OzdogqgTk5ZurSuG5/lDFvKc92th7mhaX6h5j3MX7daNW6/9Qd/6e8pGc6Btjj8ZEHwziKuAZ7jA50nbVH7GWMQ+DWc2qdnUc2CaAt+en1zs2Pnri/eHiWzgjer4nc9I0boDwwn4KtA8I8kJCasOGMo4pkcvMsqr0Bb935XUo7SjXxqypL0kLrxaR3fxy7ooqqYNQx4IMGm9C4Dxk6d8PCAiFpdRQ31A3Hx5gevn9Vad9LTH+ZJisiwNn2hN</vt:lpwstr>
  </property>
  <property fmtid="{D5CDD505-2E9C-101B-9397-08002B2CF9AE}" pid="82" name="x1ye=75">
    <vt:lpwstr>omEdLC/frmdPeBhcEWGt4usDQHt8TWySq0HWqFLEVXlgeHnyi1uDHgYJTLy1vim8KGBOtAVcM28fg8NngLPAjp+pOjWtJuqfObPkUG+A4JweoCWO0+ASvRg2krTBbRfZVMsvxY/G+ToD+b2G0nR/cB6E/FRsLfwuvuHXwCJDFvh1aVQyXsrHXwx7kyKM+jezwae7bmsyad2IKQdw3NE/j6Dk53hoPQT3RVze+ckdRe0KPXyBE01i3LwOlWjZrV7</vt:lpwstr>
  </property>
  <property fmtid="{D5CDD505-2E9C-101B-9397-08002B2CF9AE}" pid="83" name="x1ye=76">
    <vt:lpwstr>P390uszDnahVox/k4kW6L2Bv6H6ljuYhJIDiD5sZhbAAfSFXcCFfgypN/iYFtD+w2cTGRrG7fiik9OJXFg1DZanqLZ2kWy2ssDbgQ7PkRqYPSewV2v6W7HFjVJmrRQO2MpZe43upS213MxV2oV8d0JowyDY//bx4yR8G+udCyzNfps5ihBL3qwymcVAKuQxwuZfleVy/8H/3xFFws45rZf0lp/f0dgC3CSw+vqBJZAdSPFxniGwrPfoHTS2VPtZ</vt:lpwstr>
  </property>
  <property fmtid="{D5CDD505-2E9C-101B-9397-08002B2CF9AE}" pid="84" name="x1ye=77">
    <vt:lpwstr>f+UppdxxVmUTQyELMxodS9MYbGVSa7XC45s5essbynEVIPSK/KQMFUTzZ+/yAXNVJ7jdDYv+Q42kmyVmuPjfM6VaNEMP+zZNQ4vqtMv//chA1nm7xih390bViqkwHX+4SHY9EJWgNBbFxGw2VlcxkGpo+Z0soGO3J8rQMbHihP7h9XkcSV5Sms1EDEE+kUP59t4cpzj9a9yZrRilTFAWdMW4lM4Mt8mIrlmovRXcrU/wm+4X+4kaGRYGioY2gOm</vt:lpwstr>
  </property>
  <property fmtid="{D5CDD505-2E9C-101B-9397-08002B2CF9AE}" pid="85" name="x1ye=78">
    <vt:lpwstr>AEp3LpBY4neA2DEOCZCpJEYyTj9W0ZZXCx3STPZ2KFm3imYtjmXpazR21E/j68/DsMVb+fsuKb8Iro088YJg6ItePlsnoqqJ+noFU4P2S1MHiR3dBzvSuVjEbNqTZAKp9XwqQ+WDxSjpFkCjcFejJvC+64jdefCqzc32vws+TLmBuHcOPmgX9kPo6zcSbmA3l7v/93H+VYazzGLsdYh9pRC54MkcIdzWusXYl/tk+TLTNqFKEXrBdiMepfSgEcK</vt:lpwstr>
  </property>
  <property fmtid="{D5CDD505-2E9C-101B-9397-08002B2CF9AE}" pid="86" name="x1ye=79">
    <vt:lpwstr>lCcK2s3zkOqnkWKY371YwlNSgDymHWZRFpnaQiX1bFUGGfbnUpK7eR6GG/Iz7xb5Joae6/+EGSGSyFFQxoIvJPvpk8G5h+IQpPHjK1F+zv+BjgqhgTcHvXKWxK6/yJ7k88rOtrcopOEzmdDbjcAqVx/EiRkEpZbEOyovrx6b8d19vXn4GJeyqmU3is0WjAkef4Yx85Bq+0VBe3OWsjiSY9B0go7JXFawAREJy2NPzxWRdqcVNr50k5UsLNMp93z</vt:lpwstr>
  </property>
  <property fmtid="{D5CDD505-2E9C-101B-9397-08002B2CF9AE}" pid="87" name="x1ye=8">
    <vt:lpwstr>4gJ/kSLh9v2BjnTk181MIF2xSUMFbCK0PCHEw4CfgSD6YILI89AhBRxmYp4jB8KWW6IRqxJvG1ab7pfGDK83pa7bBddnhFFLZro2TIXvrvGaZlU+Z8btbkIG2MEseGQRoHE+WRaa0vQl1EQR7e8qm3ZuRLqAdaJM1W4FpRl5L+JGYhyXIZ6s9EmQDBKRGji1X/wsgvdqe0h6GHDy+OgpMR03Smr32SY3qzgPtcsU/Ix58TxTp5LIkWvNh2HB+SM</vt:lpwstr>
  </property>
  <property fmtid="{D5CDD505-2E9C-101B-9397-08002B2CF9AE}" pid="88" name="x1ye=80">
    <vt:lpwstr>T6Mw0fN88T8FFLklGlcKMrg2LrUKbi5xWqDWwHw7T/3MKnK37JHUE/UVGfeCk3ceU4vf6MbGzvKtii7hzzXeveA9CidS/Z0wWLuTkYAnjA6NHkzNHBvmmTCActpyfvSpB7oCUwgxlngniIJDozmCuYZ9RpNJ8QGEBP+yWMDhW/yiZ843B+ttmYJQWpQYQgvkQoLi/QEbNod7npnJNVa5l8u51eBp/NhfTGR22eTZIOHipZq8bQ3gXUUSbyxe6v6</vt:lpwstr>
  </property>
  <property fmtid="{D5CDD505-2E9C-101B-9397-08002B2CF9AE}" pid="89" name="x1ye=81">
    <vt:lpwstr>QAerBiEyLllV3Mlgy55yY6Mg1GDkrmP0gQfIFAxfOsyUQcc6b2A3n1qWRwxOThHxDJLfnQA5MTTid4ZR8NaCSuL2OhJeAwNgKvmxxM+nQrddovM6wW0+t8KCGNlZmExLXBjYj2lSO1lFocAINPsJD5zanmwvkP2eE7YgYUjJyP8filsqoe1jEKV/WEpB3vKWbY/2tNLIsA3VvEkixgSX00rUclwV/AAfD/RFZAjdIa/IrF9OHfHfPCjVjYyGCE8</vt:lpwstr>
  </property>
  <property fmtid="{D5CDD505-2E9C-101B-9397-08002B2CF9AE}" pid="90" name="x1ye=82">
    <vt:lpwstr>L90QbC2CKuLLnNEfc7xULZZPkvBSNcAIkw9amf8QZW6OPsX83ZpYys2V+bEU8fU4YQ64WsIxOml0KkOAvjd9VNtj/HgLYNnpq+0w4gWqvk2lUcGZveFFCIW9+pq3BY4/9IjgfH/edCqdu1Y2fX4Cajs7wFlr9WP57lw1z+m5C015gTcvj4N7A89ZkE1xhbUBqZXUN5Qzjh5aU6limmu83VIz5dml1Gpr6vDWIBajvZ+jm8L40w7xByRbBD/RfCO</vt:lpwstr>
  </property>
  <property fmtid="{D5CDD505-2E9C-101B-9397-08002B2CF9AE}" pid="91" name="x1ye=83">
    <vt:lpwstr>QEdOaiPS6Ql5sm2h688f9CFNZM3Bkj5zaXf9MTw8RH17NU6GG26UmWZqFPbJj2edLbaDlwRZkgK4pkr6o3pdS2AmPXbC5YN7WpVd4M0KOvCY/gS6Bt8rTERQVRUpBgNvngh9YEGFKWKmocmUIFsn4XRLiMx4dJTflzMjYWDti8yc11m2Pu1wYaIM4GkQCyN5ikeC50V7EK2yeH9/cgLWetqVsIG2GVkBIKCsOS1xxwYyL6MEsHM1Z4zHzGn7qmm</vt:lpwstr>
  </property>
  <property fmtid="{D5CDD505-2E9C-101B-9397-08002B2CF9AE}" pid="92" name="x1ye=84">
    <vt:lpwstr>Dw6MfOkJIBwsYqX3wusGnsAl78q9adOZM1YdYXiYh9MY1C1fi82sbULRnoSNua3tOTIKIWiZ638qlDPgLs8uzR/ITrXzM95x/eblArBhhYTyJ0BhLbgO9ngCmOlOroiSISVSYBVRAah3Ey5ncQ286WA2KzeovOs5Q28bEc4ofAXcW4fpfXLGZ1hEZDNAt9Z+WDNKea3XxGlD2ijfpP4QoldeIXfAX6MvdIESd5EowOqw9q/KzSIt4cqI0dFhY2t</vt:lpwstr>
  </property>
  <property fmtid="{D5CDD505-2E9C-101B-9397-08002B2CF9AE}" pid="93" name="x1ye=85">
    <vt:lpwstr>6hsPRcboYX2ky5mMM0q7xNpeUGgFQ8KEl4BGe0nbtUhxixObteN8C/kqlwJAIfFPrAdfftI2ozzLRDTNBQqskJfl2pftrw9KLZ1JE9/dnUJY4nLCaNT9EhT8ZcLZQvyVBuWTLmgG0s4kQ5bzCla3w3LZ8R+Ns1nWf3xtbrVPXZg/X+sbGAC/46QR9IsBwiiXdGfyTg4gTnn8F8agefDcPd6klc/zQPFsNU+nKH2pLcX10OQwZ+ZABBZ0yADg28z</vt:lpwstr>
  </property>
  <property fmtid="{D5CDD505-2E9C-101B-9397-08002B2CF9AE}" pid="94" name="x1ye=86">
    <vt:lpwstr>RC52sgo7T9STB8AHBm2dujNTKTID/L+JJIPPRQnzTYx8vasecTnjToOs9epxOvZfFUjCJu9t12U8uixbWwEE6SD/1SI/KfBQ+/b2APhCvAWGRVeTI0U4uswPWbxuLH9YnkLfbhz4+lGtO4UBurYo/26cXvI/pjTjb58XMopc2cqe5BgY8fiyvdE6RH1fB/49+WQFuQu1T+JCR1YJmfKQTq4UPVt0JGsrt+EmfYMgTQS8JGAtGe9/jmic+pf8HJ8</vt:lpwstr>
  </property>
  <property fmtid="{D5CDD505-2E9C-101B-9397-08002B2CF9AE}" pid="95" name="x1ye=87">
    <vt:lpwstr>A3NNgFxbysc0OJUPxpRrP4JM8zKCXJ7wVrSiovUgXydbk7jDXuhcMsUhwz61L9+cdWm/DyFXDLxtRLdCX2ln2v7llOm7qvVqJ2d8tegy3GeEgfiOwXk8+c1kvsePkft6ehwCE36V9udxuCXSMfOgMR9WzFcngnYetO6YxktuoEqyBJ7jd1Rl537+vwrB2jj3pEydFDCTiGNO2UxQE3Lz62HRk6pDETIZSpvCQNU/m4aaSvYUbNTyP66MwR11ouK</vt:lpwstr>
  </property>
  <property fmtid="{D5CDD505-2E9C-101B-9397-08002B2CF9AE}" pid="96" name="x1ye=88">
    <vt:lpwstr>hLhQuwM0tiT5v8XFw6rNRZa0uR+0Z7ti7X8HzGdCpz3HMe9m7NlnYxGGt/7F9agwr/ZlmqNA3P1R0ZU18ydTWwf5DBbE/l31/PzVGtXR8x3ket5ePJyi6EiMbvr8inAwCx03n0ZR9YiZfRWyzxCrW5WTxWqTsQOMwUJWhcKuIRF2SURnu2CTOXMY2UAuvdGzLKIxhNo2BfAURDtaTAF3kSUmBGmSKVNKPyZ0FzSxmpasDnqvsgJ3T7yMy60ktHE</vt:lpwstr>
  </property>
  <property fmtid="{D5CDD505-2E9C-101B-9397-08002B2CF9AE}" pid="97" name="x1ye=89">
    <vt:lpwstr>S3OLQUOUoySsFlqtfWuLtD3T+ljxpUNvNWUeJkToEM+rzJkrN2RjMjcLKSvhV1j7Kv8lgpZtdBjTEX7xmI/IFBZDTnvAda0BRsGDohvpZ+vmVho5/ARPBeOxhZBL3Jp0uQNsQy+1wsilio9B+HrRFZlD8yx8eP/p73bOj52hR2fxprCfn/3WQYx/xxLELcum0tvIzTgq20LVZZLEjPfpXs5VdHkFs1mAa8Xz6I9m8zN4L/3FhR3Zl45i7Z4sfRJ</vt:lpwstr>
  </property>
  <property fmtid="{D5CDD505-2E9C-101B-9397-08002B2CF9AE}" pid="98" name="x1ye=9">
    <vt:lpwstr>ll7cCOYF4xZN+oe5X+igoMHWOpeOdaIsDl2F/6wdZQ4ZprEAFTTtiNF6gvEu1V+gMvsIIAsg1pUNMd1I5rO9gHl1saQgwePRXQceivSwhCpuvjJyX2VwkKp1eyVlE3my2l1NnoOop+RtETQOXH0IU0naLezGmc5Ji+WuA6UpXFtjXrQHPvw2sjvVteoxN+J0i53gP5wdDkndXgW2bINeYatLqI2tbiKfvxlbKGKHjVKU7zHcHuxFtPj6vXNdVEp</vt:lpwstr>
  </property>
  <property fmtid="{D5CDD505-2E9C-101B-9397-08002B2CF9AE}" pid="99" name="x1ye=90">
    <vt:lpwstr>sa0eCf3tPytzNezTJLJHqOnCmYY3qJvzrLOHUGKMRdlh9f+hfsujVOhFkklURFLXVoQleCQxr29vHNsVrNNAr7qNcfKd7gjBLF1DijfpTCkUFjtJDbj/WTeyMG8U57k6D1s+q3YKQxYa62JIGyN5RIhmRPumgeBPDrNl6Evz+ZrjO1ekDmT1SN9gqEW+gJGfU8dIGg6Vo+pURj/FhcxJI1xw597++a/5jgJfnnXFDY+JvvahNvByGTKWjDStbpe</vt:lpwstr>
  </property>
  <property fmtid="{D5CDD505-2E9C-101B-9397-08002B2CF9AE}" pid="100" name="x1ye=91">
    <vt:lpwstr>r670giUzzHRN3eO0a1cxEV405vximbuu/abuCdfKZ+sZXNrB4Z3l4zAyuc+A+H8Yv9AfsC3gFwizBYX2ddOruW9vgqgVkB2O01w9QeBL5GQSpXRhgJ3EN6k5ph1XATsBoRdEWG+Q2WKNornnoPOGNJo01356/BbcFv3PT45x55+qIgvXubWM9dM/Fdf3F66jxyX66XD1yhFcK99O6+H+2VOdaN6yOkAeuJvSa37yVJKwuQiRcYLLY9Y9o0/LojT</vt:lpwstr>
  </property>
  <property fmtid="{D5CDD505-2E9C-101B-9397-08002B2CF9AE}" pid="101" name="x1ye=92">
    <vt:lpwstr>0RAyvSa3QI5IMsd+TXSvRLDUFUHYOPwu8BcP3HFCUizyc7y+S3t+B8igGkBXO92MslS1yAyfSCh90GLuKHgdeE+9X9ixT+ELfalPjqEJ3qVCzlLLG6httJqA6mlrPENdoCZVKIWzZm3O1h6XLmt0ZciPqSsx/vo6788s1MBd0DXp3SQjVn2JFu0+OPYZrGHWY/9K/qzYIYVlnIln58dzp3qT8PwVB4wH4AHpk1+UiwZiwJNjAjlpvS548jOxy/p</vt:lpwstr>
  </property>
  <property fmtid="{D5CDD505-2E9C-101B-9397-08002B2CF9AE}" pid="102" name="x1ye=93">
    <vt:lpwstr>DIRqVAHsIBT4k3d34+4P6/d5XrkGooc6am/zTLwTyKXcCQ9gdxfKvDUT8VYaANNj0HFkIzsbcEJfwHjln3ZKNJ5XeQa9ECusxhZILadieDZNA8xyRtBsEnO0Epf3mPBlKcUwLrc4pTlat59IidRxEaP7fk8CtRdjU0WMUNm2RfpPzcb3YOGpqW5NX3e+GfKl92aJrABwl+26X37hZFJi8LWQmzvjb8dBPJjX4QImpmZaA93hMU6ffLQ7tOsVWgC</vt:lpwstr>
  </property>
  <property fmtid="{D5CDD505-2E9C-101B-9397-08002B2CF9AE}" pid="103" name="x1ye=94">
    <vt:lpwstr>IeGMuHgrqSWZabOEEpaz+mT3N8D9e1rsQZPb8WtqibLI6+mqYklNPymQG7BMtLImRS9vsYLBubZ3Ul/qrvWjvf7vmCR+pFica2AbD2jjJttyUIz+Xennlxjvw9VaiJMrhS4eyKCvuG0HrokD21O2EXUBBu+emErAWQQoJamy+qSVJ7kVpcePsQ0seUnNG8qi3V3wt8zHkXS7bD0CcIGi7rc/O3f9M28JHYUWnnyq1YFm5mvZ+ddK2Ic2x8dxMGm</vt:lpwstr>
  </property>
  <property fmtid="{D5CDD505-2E9C-101B-9397-08002B2CF9AE}" pid="104" name="x1ye=95">
    <vt:lpwstr>TuAdctz09FG401hyE1uAXkdIS3298F9c/1oRvOgLVly43sipuQJ6tMnSvISPjRGDLMbUhBDXZfkOnwYefAMFJWxdEid4oTpA0djdqnRgBePH37vEFkgxYhcLv3wcFwxkV0h0ly3jXTpXFdQFqzNuObYBr4/+vrfyxDI2QFblSUVXh5Pkb+tDZiTtoJ8S7Tl6DNNBj2Go4m3CzSrtpEJX6RyfP5/xhbZoMYD5Zk3iEf+iRIgNuEhMNfdbPJrPddk</vt:lpwstr>
  </property>
  <property fmtid="{D5CDD505-2E9C-101B-9397-08002B2CF9AE}" pid="105" name="x1ye=96">
    <vt:lpwstr>QzjIgFCgFRrJTxL0awfpjy03V7mtjFl5UeRgrH79FeB6TMTIJjezsMb5bQxkFCzTEwbNCTBbJkxTIHa8kVC0cmBnyYe0ue6c6YsVnQh/TcIkZwJ18yLYI5Qlh/TAqrFpbkvlecOv1C/Kd9KXnztZJLH4uWGHrdHseM+vlGUSVmU2LQfrpnsPTh/lxJ9VuKYFKTJI4URmWiaVrLkuJxjBS9hRnDzzqcHmxKYqmdfK22IogITO5NXu2m36LWuLry2</vt:lpwstr>
  </property>
  <property fmtid="{D5CDD505-2E9C-101B-9397-08002B2CF9AE}" pid="106" name="x1ye=97">
    <vt:lpwstr>u27Re7htyoZ1cGvSf3qoe9C2GEgLX0+gAwNum5FcSqXqJakD/0RTOvX86VJ19cUhBQ/yHbcu0bFL465dQ/n7/pAIUBQThWlqd45Efu5g3qlVLl8zynVsan7qkv+Hcc8R6I4CpTlqHYV2l7pApYmhG0F1LXk1NDDTsL65v9lI021gAol9lfNHauIzPO1+oHWAlYhmHB3eLCl/km6f9Gp49qv17OIKkRqbY3x90fq0B//y/aXhJjqL+3vVH5/J3nv</vt:lpwstr>
  </property>
  <property fmtid="{D5CDD505-2E9C-101B-9397-08002B2CF9AE}" pid="107" name="x1ye=98">
    <vt:lpwstr>P9HScioOn/d0iOnmrCJ4HNPrJj2YcjhuojfELP459mgUiwgEdAWu0S4rWhsndbii5acMlP3sRRlwIzG3kzAcNhtLmEU4A9d+gHprL7aCnAu3mK59lkU2aDohgIwoiVWTKheLGmOFehXwPdtNH6qfowvgHaQZja+4Ey5/dXpG7scDtkEF1V/OM9UoTx7fjAlgJKQJYGI6KbNa41j/xcUFPKH2EziN/6OuONyEFZvk/oAsL96PDUZbzNcq30xqXq1</vt:lpwstr>
  </property>
  <property fmtid="{D5CDD505-2E9C-101B-9397-08002B2CF9AE}" pid="108" name="x1ye=99">
    <vt:lpwstr>k6OapGuvjivAnJ8IjC6+CQ3rrEkhz+jLb+sP33uwSDm4+aPE6JrqTEyFDpCVPks6feCZ+kUmK7UALZIr72CBHzYVlVHq2y58+m/sddcnkJhX+O1OVIIXgVSzPFw6wcjS48UfkkCqDCV9CMKpXdvzMYMoFmHxIsCXvPKBR+u9vRXYwVdePH+R6qqahbQWnxrga2du2y/Tn1mjTF4xmdjJqagZ/4l+kn0F5m91lWoIQmMLYW+OOBQ70ZkBPvh6YeX</vt:lpwstr>
  </property>
</Properties>
</file>