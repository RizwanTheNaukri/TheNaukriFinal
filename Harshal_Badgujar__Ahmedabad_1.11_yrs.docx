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divdocumenttopsection"/>
        <w:tblW w:w="0" w:type="auto"/>
        <w:tblCellSpacing w:w="0" w:type="dxa"/>
        <w:tblLayout w:type="fixed"/>
        <w:tblCellMar>
          <w:left w:w="0" w:type="dxa"/>
          <w:right w:w="0" w:type="dxa"/>
        </w:tblCellMar>
        <w:tblLook w:val="05E0" w:firstRow="1" w:lastRow="1" w:firstColumn="1" w:lastColumn="1" w:noHBand="0" w:noVBand="1"/>
      </w:tblPr>
      <w:tblGrid>
        <w:gridCol w:w="6237"/>
        <w:gridCol w:w="6003"/>
      </w:tblGrid>
      <w:tr w:rsidR="00854237" w:rsidTr="00212642">
        <w:trPr>
          <w:tblCellSpacing w:w="0" w:type="dxa"/>
        </w:trPr>
        <w:tc>
          <w:tcPr>
            <w:tcW w:w="6237" w:type="dxa"/>
            <w:tcMar>
              <w:top w:w="0" w:type="dxa"/>
              <w:left w:w="0" w:type="dxa"/>
              <w:bottom w:w="0" w:type="dxa"/>
              <w:right w:w="0" w:type="dxa"/>
            </w:tcMar>
            <w:hideMark/>
          </w:tcPr>
          <w:p w:rsidR="00854237" w:rsidRDefault="004D0748">
            <w:pPr>
              <w:pStyle w:val="divdocumentdivfirstparagraph"/>
              <w:spacing w:line="360" w:lineRule="atLeast"/>
              <w:rPr>
                <w:rStyle w:val="divdocumenttopsectionleft-box"/>
                <w:rFonts w:ascii="Century Gothic" w:eastAsia="Century Gothic" w:hAnsi="Century Gothic" w:cs="Century Gothic"/>
                <w:color w:val="343434"/>
                <w:sz w:val="22"/>
                <w:szCs w:val="22"/>
              </w:rPr>
            </w:pPr>
            <w:r>
              <w:rPr>
                <w:rStyle w:val="divdocumenttopsectionleft-box"/>
                <w:rFonts w:ascii="Century Gothic" w:eastAsia="Century Gothic" w:hAnsi="Century Gothic" w:cs="Century Gothic"/>
                <w:noProof/>
                <w:color w:val="343434"/>
                <w:sz w:val="22"/>
                <w:szCs w:val="22"/>
                <w:lang w:val="en-US" w:eastAsia="en-US"/>
              </w:rPr>
              <w:drawing>
                <wp:inline distT="0" distB="0" distL="0" distR="0">
                  <wp:extent cx="3840525" cy="901758"/>
                  <wp:effectExtent l="0" t="0" r="0" b="0"/>
                  <wp:docPr id="100001" name="Picture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15180" name=""/>
                          <pic:cNvPicPr>
                            <a:picLocks noChangeAspect="1"/>
                          </pic:cNvPicPr>
                        </pic:nvPicPr>
                        <pic:blipFill>
                          <a:blip r:embed="rId5"/>
                          <a:stretch>
                            <a:fillRect/>
                          </a:stretch>
                        </pic:blipFill>
                        <pic:spPr>
                          <a:xfrm>
                            <a:off x="0" y="0"/>
                            <a:ext cx="3840525" cy="901758"/>
                          </a:xfrm>
                          <a:prstGeom prst="rect">
                            <a:avLst/>
                          </a:prstGeom>
                        </pic:spPr>
                      </pic:pic>
                    </a:graphicData>
                  </a:graphic>
                </wp:inline>
              </w:drawing>
            </w:r>
            <w:r>
              <w:rPr>
                <w:rStyle w:val="divdocumenttopsectionleft-box"/>
                <w:rFonts w:ascii="Century Gothic" w:eastAsia="Century Gothic" w:hAnsi="Century Gothic" w:cs="Century Gothic"/>
                <w:color w:val="343434"/>
                <w:sz w:val="22"/>
                <w:szCs w:val="22"/>
              </w:rPr>
              <w:t xml:space="preserve"> </w:t>
            </w:r>
          </w:p>
          <w:p w:rsidR="00854237" w:rsidRDefault="00212642">
            <w:pPr>
              <w:pStyle w:val="divdocumentname"/>
              <w:ind w:left="400" w:right="400"/>
              <w:rPr>
                <w:rStyle w:val="divdocumenttopsectionleft-box"/>
                <w:rFonts w:ascii="Century Gothic" w:eastAsia="Century Gothic" w:hAnsi="Century Gothic" w:cs="Century Gothic"/>
              </w:rPr>
            </w:pPr>
            <w:r>
              <w:rPr>
                <w:rStyle w:val="span"/>
                <w:rFonts w:ascii="Century Gothic" w:eastAsia="Century Gothic" w:hAnsi="Century Gothic" w:cs="Century Gothic"/>
              </w:rPr>
              <w:t>HARSHAL</w:t>
            </w:r>
            <w:r w:rsidR="004D0748">
              <w:rPr>
                <w:rStyle w:val="divdocumenttopsectionleft-box"/>
                <w:rFonts w:ascii="Century Gothic" w:eastAsia="Century Gothic" w:hAnsi="Century Gothic" w:cs="Century Gothic"/>
              </w:rPr>
              <w:t xml:space="preserve"> </w:t>
            </w:r>
            <w:r w:rsidR="004D0748">
              <w:rPr>
                <w:rStyle w:val="span"/>
                <w:rFonts w:ascii="Century Gothic" w:eastAsia="Century Gothic" w:hAnsi="Century Gothic" w:cs="Century Gothic"/>
              </w:rPr>
              <w:t>BADGUJAR</w:t>
            </w:r>
          </w:p>
          <w:p w:rsidR="00854237" w:rsidRDefault="000E7059">
            <w:pPr>
              <w:pStyle w:val="documentresumeTitle"/>
              <w:spacing w:before="140" w:after="300" w:line="360" w:lineRule="atLeast"/>
              <w:ind w:left="400" w:right="400"/>
              <w:rPr>
                <w:rStyle w:val="divdocumenttopsectionleft-box"/>
                <w:rFonts w:ascii="Century Gothic" w:eastAsia="Century Gothic" w:hAnsi="Century Gothic" w:cs="Century Gothic"/>
              </w:rPr>
            </w:pPr>
            <w:r>
              <w:rPr>
                <w:rStyle w:val="divdocumenttopsectionleft-box"/>
                <w:rFonts w:ascii="Century Gothic" w:eastAsia="Century Gothic" w:hAnsi="Century Gothic" w:cs="Century Gothic"/>
              </w:rPr>
              <w:t>US Accounti</w:t>
            </w:r>
            <w:r w:rsidR="00627607">
              <w:rPr>
                <w:rStyle w:val="divdocumenttopsectionleft-box"/>
                <w:rFonts w:ascii="Century Gothic" w:eastAsia="Century Gothic" w:hAnsi="Century Gothic" w:cs="Century Gothic"/>
              </w:rPr>
              <w:t>ng – Account Officer</w:t>
            </w:r>
          </w:p>
        </w:tc>
        <w:tc>
          <w:tcPr>
            <w:tcW w:w="6003" w:type="dxa"/>
            <w:tcMar>
              <w:top w:w="0" w:type="dxa"/>
              <w:left w:w="0" w:type="dxa"/>
              <w:bottom w:w="0" w:type="dxa"/>
              <w:right w:w="0" w:type="dxa"/>
            </w:tcMar>
            <w:hideMark/>
          </w:tcPr>
          <w:p w:rsidR="00212642" w:rsidRDefault="00212642" w:rsidP="007838D2">
            <w:pPr>
              <w:pStyle w:val="p"/>
              <w:spacing w:line="360" w:lineRule="atLeast"/>
              <w:ind w:right="400"/>
              <w:jc w:val="both"/>
              <w:rPr>
                <w:rStyle w:val="divdocumenttopsectionright-box"/>
                <w:rFonts w:ascii="Century Gothic" w:eastAsia="Century Gothic" w:hAnsi="Century Gothic" w:cs="Century Gothic"/>
                <w:color w:val="343434"/>
                <w:spacing w:val="4"/>
                <w:sz w:val="22"/>
                <w:szCs w:val="22"/>
              </w:rPr>
            </w:pPr>
          </w:p>
          <w:p w:rsidR="00212642" w:rsidRDefault="00212642" w:rsidP="007838D2">
            <w:pPr>
              <w:pStyle w:val="p"/>
              <w:spacing w:line="360" w:lineRule="atLeast"/>
              <w:ind w:right="400"/>
              <w:jc w:val="both"/>
              <w:rPr>
                <w:rStyle w:val="divdocumenttopsectionright-box"/>
                <w:rFonts w:ascii="Century Gothic" w:eastAsia="Century Gothic" w:hAnsi="Century Gothic" w:cs="Century Gothic"/>
                <w:color w:val="343434"/>
                <w:spacing w:val="4"/>
                <w:sz w:val="22"/>
                <w:szCs w:val="22"/>
              </w:rPr>
            </w:pPr>
          </w:p>
          <w:p w:rsidR="00212642" w:rsidRPr="00212642" w:rsidRDefault="00212642" w:rsidP="00212642">
            <w:pPr>
              <w:pStyle w:val="p"/>
              <w:spacing w:before="1620" w:line="360" w:lineRule="atLeast"/>
              <w:ind w:right="400"/>
              <w:jc w:val="both"/>
              <w:rPr>
                <w:rStyle w:val="divdocumenttopsectionright-box"/>
                <w:rFonts w:ascii="Century Gothic" w:eastAsia="Century Gothic" w:hAnsi="Century Gothic" w:cs="Century Gothic"/>
                <w:color w:val="343434"/>
                <w:spacing w:val="4"/>
                <w:sz w:val="22"/>
                <w:szCs w:val="22"/>
              </w:rPr>
            </w:pPr>
            <w:r w:rsidRPr="00212642">
              <w:rPr>
                <w:rStyle w:val="divdocumenttopsectionright-box"/>
                <w:rFonts w:ascii="Century Gothic" w:eastAsia="Century Gothic" w:hAnsi="Century Gothic" w:cs="Century Gothic"/>
                <w:color w:val="343434"/>
                <w:spacing w:val="4"/>
                <w:sz w:val="22"/>
                <w:szCs w:val="22"/>
              </w:rPr>
              <w:t>To obtain a position that will allow me to utilize my technical knowledge &amp; skills, experience and willingness to learn in making an organization successful.</w:t>
            </w:r>
          </w:p>
          <w:p w:rsidR="00212642" w:rsidRDefault="00212642" w:rsidP="007838D2">
            <w:pPr>
              <w:pStyle w:val="p"/>
              <w:spacing w:line="360" w:lineRule="atLeast"/>
              <w:ind w:right="400"/>
              <w:jc w:val="both"/>
              <w:rPr>
                <w:rStyle w:val="divdocumenttopsectionright-box"/>
                <w:rFonts w:ascii="Century Gothic" w:eastAsia="Century Gothic" w:hAnsi="Century Gothic" w:cs="Century Gothic"/>
                <w:color w:val="343434"/>
                <w:spacing w:val="4"/>
                <w:sz w:val="22"/>
                <w:szCs w:val="22"/>
              </w:rPr>
            </w:pPr>
          </w:p>
        </w:tc>
      </w:tr>
    </w:tbl>
    <w:p w:rsidR="00854237" w:rsidRDefault="00854237">
      <w:pPr>
        <w:rPr>
          <w:vanish/>
        </w:rPr>
      </w:pPr>
    </w:p>
    <w:tbl>
      <w:tblPr>
        <w:tblStyle w:val="parentContainerContainer"/>
        <w:tblW w:w="5000" w:type="pct"/>
        <w:tblCellSpacing w:w="0" w:type="dxa"/>
        <w:tblLayout w:type="fixed"/>
        <w:tblCellMar>
          <w:left w:w="0" w:type="dxa"/>
          <w:right w:w="0" w:type="dxa"/>
        </w:tblCellMar>
        <w:tblLook w:val="05E0" w:firstRow="1" w:lastRow="1" w:firstColumn="1" w:lastColumn="1" w:noHBand="0" w:noVBand="1"/>
      </w:tblPr>
      <w:tblGrid>
        <w:gridCol w:w="12240"/>
      </w:tblGrid>
      <w:tr w:rsidR="00854237">
        <w:trPr>
          <w:tblCellSpacing w:w="0" w:type="dxa"/>
        </w:trPr>
        <w:tc>
          <w:tcPr>
            <w:tcW w:w="12240" w:type="dxa"/>
            <w:tcMar>
              <w:top w:w="400" w:type="dxa"/>
              <w:left w:w="0" w:type="dxa"/>
              <w:bottom w:w="400" w:type="dxa"/>
              <w:right w:w="0" w:type="dxa"/>
            </w:tcMar>
            <w:vAlign w:val="bottom"/>
            <w:hideMark/>
          </w:tcPr>
          <w:p w:rsidR="00854237" w:rsidRDefault="004D0748">
            <w:pPr>
              <w:pStyle w:val="parentContainerCellParagraph"/>
              <w:spacing w:line="360" w:lineRule="atLeast"/>
              <w:rPr>
                <w:rStyle w:val="parentContainerCell"/>
                <w:rFonts w:ascii="Century Gothic" w:eastAsia="Century Gothic" w:hAnsi="Century Gothic" w:cs="Century Gothic"/>
                <w:color w:val="343434"/>
                <w:sz w:val="22"/>
                <w:szCs w:val="22"/>
              </w:rPr>
            </w:pPr>
            <w:r>
              <w:rPr>
                <w:rStyle w:val="parentContainerCell"/>
                <w:rFonts w:ascii="Century Gothic" w:eastAsia="Century Gothic" w:hAnsi="Century Gothic" w:cs="Century Gothic"/>
                <w:color w:val="343434"/>
                <w:sz w:val="22"/>
                <w:szCs w:val="22"/>
              </w:rPr>
              <w:t xml:space="preserve"> </w:t>
            </w:r>
          </w:p>
          <w:tbl>
            <w:tblPr>
              <w:tblStyle w:val="divdocumentparentContainer"/>
              <w:tblW w:w="0" w:type="auto"/>
              <w:tblCellSpacing w:w="0" w:type="dxa"/>
              <w:tblLayout w:type="fixed"/>
              <w:tblCellMar>
                <w:left w:w="0" w:type="dxa"/>
                <w:right w:w="0" w:type="dxa"/>
              </w:tblCellMar>
              <w:tblLook w:val="05E0" w:firstRow="1" w:lastRow="1" w:firstColumn="1" w:lastColumn="1" w:noHBand="0" w:noVBand="1"/>
            </w:tblPr>
            <w:tblGrid>
              <w:gridCol w:w="284"/>
              <w:gridCol w:w="3260"/>
              <w:gridCol w:w="376"/>
              <w:gridCol w:w="8320"/>
            </w:tblGrid>
            <w:tr w:rsidR="00854237" w:rsidTr="000E7059">
              <w:trPr>
                <w:tblCellSpacing w:w="0" w:type="dxa"/>
              </w:trPr>
              <w:tc>
                <w:tcPr>
                  <w:tcW w:w="284" w:type="dxa"/>
                  <w:tcMar>
                    <w:top w:w="0" w:type="dxa"/>
                    <w:left w:w="0" w:type="dxa"/>
                    <w:bottom w:w="0" w:type="dxa"/>
                    <w:right w:w="0" w:type="dxa"/>
                  </w:tcMar>
                  <w:hideMark/>
                </w:tcPr>
                <w:p w:rsidR="00854237" w:rsidRDefault="00854237">
                  <w:pPr>
                    <w:rPr>
                      <w:rStyle w:val="parentContainerCell"/>
                      <w:rFonts w:ascii="Century Gothic" w:eastAsia="Century Gothic" w:hAnsi="Century Gothic" w:cs="Century Gothic"/>
                      <w:color w:val="343434"/>
                      <w:sz w:val="22"/>
                      <w:szCs w:val="22"/>
                    </w:rPr>
                  </w:pPr>
                </w:p>
              </w:tc>
              <w:tc>
                <w:tcPr>
                  <w:tcW w:w="3260" w:type="dxa"/>
                  <w:tcMar>
                    <w:top w:w="0" w:type="dxa"/>
                    <w:left w:w="0" w:type="dxa"/>
                    <w:bottom w:w="0" w:type="dxa"/>
                    <w:right w:w="0" w:type="dxa"/>
                  </w:tcMar>
                  <w:hideMark/>
                </w:tcPr>
                <w:p w:rsidR="00854237" w:rsidRDefault="004D0748">
                  <w:pPr>
                    <w:pStyle w:val="divdocumentleft-boxsectionnth-child1sectiontitle"/>
                    <w:pBdr>
                      <w:bottom w:val="single" w:sz="8" w:space="3" w:color="D5D6D6"/>
                    </w:pBdr>
                    <w:spacing w:after="200" w:line="320" w:lineRule="exact"/>
                    <w:rPr>
                      <w:rStyle w:val="divdocumentparentContainerleft-box"/>
                      <w:rFonts w:ascii="Century Gothic" w:eastAsia="Century Gothic" w:hAnsi="Century Gothic" w:cs="Century Gothic"/>
                      <w:b/>
                      <w:bCs/>
                      <w:color w:val="003D73"/>
                      <w:sz w:val="32"/>
                      <w:szCs w:val="32"/>
                    </w:rPr>
                  </w:pPr>
                  <w:r>
                    <w:rPr>
                      <w:rStyle w:val="divdocumentparentContainerleft-box"/>
                      <w:rFonts w:ascii="Century Gothic" w:eastAsia="Century Gothic" w:hAnsi="Century Gothic" w:cs="Century Gothic"/>
                      <w:b/>
                      <w:bCs/>
                      <w:color w:val="003D73"/>
                      <w:sz w:val="32"/>
                      <w:szCs w:val="32"/>
                    </w:rPr>
                    <w:t>Contact</w:t>
                  </w:r>
                </w:p>
                <w:p w:rsidR="00854237" w:rsidRDefault="004D0748">
                  <w:pPr>
                    <w:pStyle w:val="divdocumenttxtBold"/>
                    <w:spacing w:line="360" w:lineRule="atLeast"/>
                    <w:rPr>
                      <w:rStyle w:val="divdocumentparentContainerleft-box"/>
                      <w:rFonts w:ascii="Century Gothic" w:eastAsia="Century Gothic" w:hAnsi="Century Gothic" w:cs="Century Gothic"/>
                      <w:color w:val="343434"/>
                      <w:sz w:val="22"/>
                      <w:szCs w:val="22"/>
                    </w:rPr>
                  </w:pPr>
                  <w:r>
                    <w:rPr>
                      <w:rStyle w:val="divdocumentparentContainerleft-box"/>
                      <w:rFonts w:ascii="Century Gothic" w:eastAsia="Century Gothic" w:hAnsi="Century Gothic" w:cs="Century Gothic"/>
                      <w:color w:val="343434"/>
                      <w:sz w:val="22"/>
                      <w:szCs w:val="22"/>
                    </w:rPr>
                    <w:t xml:space="preserve">Address </w:t>
                  </w:r>
                </w:p>
                <w:p w:rsidR="00854237" w:rsidRDefault="0044237C">
                  <w:pPr>
                    <w:pStyle w:val="divParagraph"/>
                    <w:spacing w:line="360" w:lineRule="atLeast"/>
                    <w:rPr>
                      <w:rStyle w:val="divdocumentparentContainerleft-box"/>
                      <w:rFonts w:ascii="Century Gothic" w:eastAsia="Century Gothic" w:hAnsi="Century Gothic" w:cs="Century Gothic"/>
                      <w:color w:val="343434"/>
                      <w:sz w:val="22"/>
                      <w:szCs w:val="22"/>
                    </w:rPr>
                  </w:pPr>
                  <w:r>
                    <w:rPr>
                      <w:rStyle w:val="span"/>
                      <w:rFonts w:ascii="Century Gothic" w:eastAsia="Century Gothic" w:hAnsi="Century Gothic" w:cs="Century Gothic"/>
                      <w:color w:val="343434"/>
                      <w:sz w:val="22"/>
                      <w:szCs w:val="22"/>
                    </w:rPr>
                    <w:t>Ahmedabad Maninagar</w:t>
                  </w:r>
                  <w:r w:rsidR="004D0748">
                    <w:rPr>
                      <w:rStyle w:val="span"/>
                      <w:rFonts w:ascii="Century Gothic" w:eastAsia="Century Gothic" w:hAnsi="Century Gothic" w:cs="Century Gothic"/>
                      <w:color w:val="343434"/>
                      <w:sz w:val="22"/>
                      <w:szCs w:val="22"/>
                    </w:rPr>
                    <w:t>,</w:t>
                  </w:r>
                  <w:r w:rsidR="004D0748">
                    <w:rPr>
                      <w:rStyle w:val="divdocumentparentContainerleft-box"/>
                      <w:rFonts w:ascii="Century Gothic" w:eastAsia="Century Gothic" w:hAnsi="Century Gothic" w:cs="Century Gothic"/>
                      <w:color w:val="343434"/>
                      <w:sz w:val="22"/>
                      <w:szCs w:val="22"/>
                    </w:rPr>
                    <w:t xml:space="preserve"> </w:t>
                  </w:r>
                  <w:r>
                    <w:rPr>
                      <w:rStyle w:val="span"/>
                      <w:rFonts w:ascii="Century Gothic" w:eastAsia="Century Gothic" w:hAnsi="Century Gothic" w:cs="Century Gothic"/>
                      <w:color w:val="343434"/>
                      <w:sz w:val="22"/>
                      <w:szCs w:val="22"/>
                    </w:rPr>
                    <w:t>380008</w:t>
                  </w:r>
                </w:p>
                <w:p w:rsidR="00854237" w:rsidRDefault="004D0748">
                  <w:pPr>
                    <w:pStyle w:val="divdocumentmt5"/>
                    <w:spacing w:before="100" w:line="360" w:lineRule="atLeast"/>
                    <w:rPr>
                      <w:rStyle w:val="divdocumentparentContainerleft-box"/>
                      <w:rFonts w:ascii="Century Gothic" w:eastAsia="Century Gothic" w:hAnsi="Century Gothic" w:cs="Century Gothic"/>
                      <w:b/>
                      <w:bCs/>
                      <w:color w:val="343434"/>
                      <w:sz w:val="22"/>
                      <w:szCs w:val="22"/>
                    </w:rPr>
                  </w:pPr>
                  <w:r>
                    <w:rPr>
                      <w:rStyle w:val="divdocumentparentContainerleft-box"/>
                      <w:rFonts w:ascii="Century Gothic" w:eastAsia="Century Gothic" w:hAnsi="Century Gothic" w:cs="Century Gothic"/>
                      <w:b/>
                      <w:bCs/>
                      <w:color w:val="343434"/>
                      <w:sz w:val="22"/>
                      <w:szCs w:val="22"/>
                    </w:rPr>
                    <w:t xml:space="preserve">Phone </w:t>
                  </w:r>
                </w:p>
                <w:p w:rsidR="00854237" w:rsidRDefault="0044237C">
                  <w:pPr>
                    <w:pStyle w:val="divParagraph"/>
                    <w:spacing w:line="360" w:lineRule="atLeast"/>
                    <w:rPr>
                      <w:rStyle w:val="divdocumentparentContainerleft-box"/>
                      <w:rFonts w:ascii="Century Gothic" w:eastAsia="Century Gothic" w:hAnsi="Century Gothic" w:cs="Century Gothic"/>
                      <w:color w:val="343434"/>
                      <w:sz w:val="22"/>
                      <w:szCs w:val="22"/>
                    </w:rPr>
                  </w:pPr>
                  <w:r>
                    <w:rPr>
                      <w:rStyle w:val="span"/>
                      <w:rFonts w:ascii="Century Gothic" w:eastAsia="Century Gothic" w:hAnsi="Century Gothic" w:cs="Century Gothic"/>
                      <w:color w:val="343434"/>
                      <w:sz w:val="22"/>
                      <w:szCs w:val="22"/>
                    </w:rPr>
                    <w:t>+91 8460697505</w:t>
                  </w:r>
                </w:p>
                <w:p w:rsidR="00854237" w:rsidRDefault="004D0748">
                  <w:pPr>
                    <w:pStyle w:val="divdocumentmt5"/>
                    <w:spacing w:before="100" w:line="360" w:lineRule="atLeast"/>
                    <w:rPr>
                      <w:rStyle w:val="divdocumentparentContainerleft-box"/>
                      <w:rFonts w:ascii="Century Gothic" w:eastAsia="Century Gothic" w:hAnsi="Century Gothic" w:cs="Century Gothic"/>
                      <w:b/>
                      <w:bCs/>
                      <w:color w:val="343434"/>
                      <w:sz w:val="22"/>
                      <w:szCs w:val="22"/>
                    </w:rPr>
                  </w:pPr>
                  <w:r>
                    <w:rPr>
                      <w:rStyle w:val="divdocumentparentContainerleft-box"/>
                      <w:rFonts w:ascii="Century Gothic" w:eastAsia="Century Gothic" w:hAnsi="Century Gothic" w:cs="Century Gothic"/>
                      <w:b/>
                      <w:bCs/>
                      <w:color w:val="343434"/>
                      <w:sz w:val="22"/>
                      <w:szCs w:val="22"/>
                    </w:rPr>
                    <w:t xml:space="preserve">E-mail </w:t>
                  </w:r>
                </w:p>
                <w:p w:rsidR="00854237" w:rsidRDefault="0044237C">
                  <w:pPr>
                    <w:pStyle w:val="divParagraph"/>
                    <w:spacing w:line="360" w:lineRule="atLeast"/>
                    <w:rPr>
                      <w:rStyle w:val="divdocumentparentContainerleft-box"/>
                      <w:rFonts w:ascii="Century Gothic" w:eastAsia="Century Gothic" w:hAnsi="Century Gothic" w:cs="Century Gothic"/>
                      <w:color w:val="343434"/>
                      <w:sz w:val="22"/>
                      <w:szCs w:val="22"/>
                    </w:rPr>
                  </w:pPr>
                  <w:r>
                    <w:rPr>
                      <w:rStyle w:val="span"/>
                      <w:rFonts w:ascii="Century Gothic" w:eastAsia="Century Gothic" w:hAnsi="Century Gothic" w:cs="Century Gothic"/>
                      <w:color w:val="343434"/>
                      <w:sz w:val="22"/>
                      <w:szCs w:val="22"/>
                    </w:rPr>
                    <w:t>hr</w:t>
                  </w:r>
                  <w:r w:rsidR="004D0748">
                    <w:rPr>
                      <w:rStyle w:val="span"/>
                      <w:rFonts w:ascii="Century Gothic" w:eastAsia="Century Gothic" w:hAnsi="Century Gothic" w:cs="Century Gothic"/>
                      <w:color w:val="343434"/>
                      <w:sz w:val="22"/>
                      <w:szCs w:val="22"/>
                    </w:rPr>
                    <w:t>badgujar</w:t>
                  </w:r>
                  <w:r>
                    <w:rPr>
                      <w:rStyle w:val="span"/>
                      <w:rFonts w:ascii="Century Gothic" w:eastAsia="Century Gothic" w:hAnsi="Century Gothic" w:cs="Century Gothic"/>
                      <w:color w:val="343434"/>
                      <w:sz w:val="22"/>
                      <w:szCs w:val="22"/>
                    </w:rPr>
                    <w:t>95</w:t>
                  </w:r>
                  <w:r w:rsidR="004D0748">
                    <w:rPr>
                      <w:rStyle w:val="span"/>
                      <w:rFonts w:ascii="Century Gothic" w:eastAsia="Century Gothic" w:hAnsi="Century Gothic" w:cs="Century Gothic"/>
                      <w:color w:val="343434"/>
                      <w:sz w:val="22"/>
                      <w:szCs w:val="22"/>
                    </w:rPr>
                    <w:t>@gmail.com</w:t>
                  </w:r>
                </w:p>
                <w:p w:rsidR="00854237" w:rsidRDefault="004D0748">
                  <w:pPr>
                    <w:pStyle w:val="divdocumenttxtBold"/>
                    <w:spacing w:before="100" w:line="360" w:lineRule="atLeast"/>
                    <w:rPr>
                      <w:rStyle w:val="divdocumentparentContainerleft-box"/>
                      <w:rFonts w:ascii="Century Gothic" w:eastAsia="Century Gothic" w:hAnsi="Century Gothic" w:cs="Century Gothic"/>
                      <w:color w:val="343434"/>
                      <w:sz w:val="22"/>
                      <w:szCs w:val="22"/>
                    </w:rPr>
                  </w:pPr>
                  <w:r>
                    <w:rPr>
                      <w:rStyle w:val="divdocumentparentContainerleft-box"/>
                      <w:rFonts w:ascii="Century Gothic" w:eastAsia="Century Gothic" w:hAnsi="Century Gothic" w:cs="Century Gothic"/>
                      <w:color w:val="343434"/>
                      <w:sz w:val="22"/>
                      <w:szCs w:val="22"/>
                    </w:rPr>
                    <w:t>LinkedIn</w:t>
                  </w:r>
                </w:p>
                <w:p w:rsidR="00854237" w:rsidRPr="000A7CB4" w:rsidRDefault="00A04F92">
                  <w:pPr>
                    <w:pStyle w:val="divParagraph"/>
                    <w:spacing w:line="360" w:lineRule="atLeast"/>
                    <w:rPr>
                      <w:rStyle w:val="span"/>
                      <w:rFonts w:eastAsia="Century Gothic"/>
                    </w:rPr>
                  </w:pPr>
                  <w:hyperlink r:id="rId6" w:history="1">
                    <w:r w:rsidR="000A7CB4" w:rsidRPr="000A7CB4">
                      <w:rPr>
                        <w:rStyle w:val="span"/>
                        <w:rFonts w:ascii="Century Gothic" w:eastAsia="Century Gothic" w:hAnsi="Century Gothic" w:cs="Century Gothic"/>
                        <w:color w:val="343434"/>
                        <w:sz w:val="22"/>
                        <w:szCs w:val="22"/>
                      </w:rPr>
                      <w:t>linkedin.com/in/harshal-badgujar-b5625712b</w:t>
                    </w:r>
                  </w:hyperlink>
                </w:p>
                <w:p w:rsidR="00854237" w:rsidRDefault="004D0748">
                  <w:pPr>
                    <w:pStyle w:val="divdocumentleft-boxsectiontitle"/>
                    <w:pBdr>
                      <w:bottom w:val="single" w:sz="8" w:space="3" w:color="D5D6D6"/>
                    </w:pBdr>
                    <w:spacing w:before="400" w:line="440" w:lineRule="atLeast"/>
                    <w:rPr>
                      <w:rStyle w:val="divdocumentparentContainerleft-box"/>
                      <w:rFonts w:ascii="Century Gothic" w:eastAsia="Century Gothic" w:hAnsi="Century Gothic" w:cs="Century Gothic"/>
                      <w:b/>
                      <w:bCs/>
                      <w:color w:val="003D73"/>
                      <w:sz w:val="32"/>
                      <w:szCs w:val="32"/>
                    </w:rPr>
                  </w:pPr>
                  <w:r>
                    <w:rPr>
                      <w:rStyle w:val="divdocumentparentContainerleft-box"/>
                      <w:rFonts w:ascii="Century Gothic" w:eastAsia="Century Gothic" w:hAnsi="Century Gothic" w:cs="Century Gothic"/>
                      <w:b/>
                      <w:bCs/>
                      <w:color w:val="003D73"/>
                      <w:sz w:val="32"/>
                      <w:szCs w:val="32"/>
                    </w:rPr>
                    <w:t>Technical Skills</w:t>
                  </w:r>
                </w:p>
                <w:tbl>
                  <w:tblPr>
                    <w:tblStyle w:val="divdocumentdivfirstparagraphTable"/>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854237">
                    <w:trPr>
                      <w:tblCellSpacing w:w="0" w:type="dxa"/>
                    </w:trPr>
                    <w:tc>
                      <w:tcPr>
                        <w:tcW w:w="1530" w:type="dxa"/>
                        <w:tcMar>
                          <w:top w:w="0" w:type="dxa"/>
                          <w:left w:w="0" w:type="dxa"/>
                          <w:bottom w:w="0" w:type="dxa"/>
                          <w:right w:w="0" w:type="dxa"/>
                        </w:tcMar>
                        <w:hideMark/>
                      </w:tcPr>
                      <w:p w:rsidR="00854237" w:rsidRDefault="000E7059" w:rsidP="000E7059">
                        <w:pPr>
                          <w:pStyle w:val="divdocumentpaddedline"/>
                          <w:spacing w:line="360" w:lineRule="atLeast"/>
                          <w:rPr>
                            <w:rFonts w:ascii="Arial" w:hAnsi="Arial" w:cs="Arial"/>
                            <w:color w:val="222222"/>
                            <w:shd w:val="clear" w:color="auto" w:fill="FFFFFF"/>
                          </w:rPr>
                        </w:pPr>
                        <w:r>
                          <w:rPr>
                            <w:rStyle w:val="documentratvtextp"/>
                            <w:rFonts w:ascii="Century Gothic" w:eastAsia="Century Gothic" w:hAnsi="Century Gothic" w:cs="Century Gothic"/>
                            <w:color w:val="343434"/>
                            <w:sz w:val="22"/>
                            <w:szCs w:val="22"/>
                          </w:rPr>
                          <w:t>A</w:t>
                        </w:r>
                        <w:r w:rsidRPr="000E7059">
                          <w:rPr>
                            <w:rStyle w:val="documentratvtextp"/>
                            <w:rFonts w:ascii="Century Gothic" w:eastAsia="Century Gothic" w:hAnsi="Century Gothic" w:cs="Century Gothic"/>
                            <w:color w:val="343434"/>
                            <w:sz w:val="22"/>
                            <w:szCs w:val="22"/>
                          </w:rPr>
                          <w:t>ccurate recording of financial information</w:t>
                        </w:r>
                        <w:r>
                          <w:rPr>
                            <w:rFonts w:ascii="Arial" w:hAnsi="Arial" w:cs="Arial"/>
                            <w:color w:val="222222"/>
                            <w:shd w:val="clear" w:color="auto" w:fill="FFFFFF"/>
                          </w:rPr>
                          <w:t> </w:t>
                        </w:r>
                      </w:p>
                      <w:p w:rsidR="009E3E0C" w:rsidRDefault="009E3E0C" w:rsidP="000E7059">
                        <w:pPr>
                          <w:pStyle w:val="divdocumentpaddedline"/>
                          <w:spacing w:line="360" w:lineRule="atLeast"/>
                          <w:rPr>
                            <w:rStyle w:val="documentcol-60"/>
                            <w:rFonts w:ascii="Century Gothic" w:eastAsia="Century Gothic" w:hAnsi="Century Gothic" w:cs="Century Gothic"/>
                            <w:color w:val="343434"/>
                            <w:sz w:val="22"/>
                            <w:szCs w:val="22"/>
                          </w:rPr>
                        </w:pPr>
                      </w:p>
                    </w:tc>
                    <w:tc>
                      <w:tcPr>
                        <w:tcW w:w="1530" w:type="dxa"/>
                        <w:tcMar>
                          <w:top w:w="0" w:type="dxa"/>
                          <w:left w:w="0" w:type="dxa"/>
                          <w:bottom w:w="0" w:type="dxa"/>
                          <w:right w:w="0" w:type="dxa"/>
                        </w:tcMar>
                        <w:hideMark/>
                      </w:tcPr>
                      <w:p w:rsidR="00854237" w:rsidRDefault="004D0748">
                        <w:pPr>
                          <w:pStyle w:val="documentSECTIONHILTfirstparagraphcol-40divnth-child1"/>
                          <w:jc w:val="right"/>
                          <w:rPr>
                            <w:rStyle w:val="documentcol-40"/>
                            <w:rFonts w:ascii="Century Gothic" w:eastAsia="Century Gothic" w:hAnsi="Century Gothic" w:cs="Century Gothic"/>
                            <w:color w:val="343434"/>
                            <w:sz w:val="22"/>
                            <w:szCs w:val="22"/>
                          </w:rPr>
                        </w:pPr>
                        <w:r>
                          <w:rPr>
                            <w:rStyle w:val="documentcol-40"/>
                            <w:rFonts w:ascii="Century Gothic" w:eastAsia="Century Gothic" w:hAnsi="Century Gothic" w:cs="Century Gothic"/>
                            <w:noProof/>
                            <w:color w:val="343434"/>
                            <w:sz w:val="22"/>
                            <w:szCs w:val="22"/>
                            <w:lang w:val="en-US" w:eastAsia="en-US"/>
                          </w:rPr>
                          <w:drawing>
                            <wp:inline distT="0" distB="0" distL="0" distR="0">
                              <wp:extent cx="684450" cy="113906"/>
                              <wp:effectExtent l="0" t="0" r="0" b="0"/>
                              <wp:docPr id="100003" name="Picture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23824"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p w:rsidR="00854237" w:rsidRDefault="004D0748">
                        <w:pPr>
                          <w:pStyle w:val="documentcol-containerany"/>
                          <w:spacing w:after="400" w:line="320" w:lineRule="atLeast"/>
                          <w:jc w:val="right"/>
                          <w:rPr>
                            <w:rStyle w:val="documentcol-40"/>
                            <w:rFonts w:ascii="Century Gothic" w:eastAsia="Century Gothic" w:hAnsi="Century Gothic" w:cs="Century Gothic"/>
                            <w:color w:val="343434"/>
                          </w:rPr>
                        </w:pPr>
                        <w:r>
                          <w:rPr>
                            <w:rStyle w:val="documentcol-containeranyCharacter"/>
                            <w:rFonts w:ascii="Century Gothic" w:eastAsia="Century Gothic" w:hAnsi="Century Gothic" w:cs="Century Gothic"/>
                            <w:color w:val="343434"/>
                          </w:rPr>
                          <w:t>Excellent</w:t>
                        </w:r>
                      </w:p>
                    </w:tc>
                  </w:tr>
                </w:tbl>
                <w:p w:rsidR="00854237" w:rsidRDefault="0085423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854237">
                    <w:trPr>
                      <w:tblCellSpacing w:w="0" w:type="dxa"/>
                    </w:trPr>
                    <w:tc>
                      <w:tcPr>
                        <w:tcW w:w="1530" w:type="dxa"/>
                        <w:tcMar>
                          <w:top w:w="0" w:type="dxa"/>
                          <w:left w:w="0" w:type="dxa"/>
                          <w:bottom w:w="0" w:type="dxa"/>
                          <w:right w:w="0" w:type="dxa"/>
                        </w:tcMar>
                        <w:hideMark/>
                      </w:tcPr>
                      <w:p w:rsidR="000E7059" w:rsidRDefault="000E7059">
                        <w:pPr>
                          <w:pStyle w:val="divdocumentpaddedline"/>
                          <w:spacing w:line="360" w:lineRule="atLeast"/>
                          <w:rPr>
                            <w:rStyle w:val="documentcol-60"/>
                            <w:rFonts w:ascii="Century Gothic" w:eastAsia="Century Gothic" w:hAnsi="Century Gothic" w:cs="Century Gothic"/>
                            <w:color w:val="343434"/>
                            <w:sz w:val="22"/>
                            <w:szCs w:val="22"/>
                          </w:rPr>
                        </w:pPr>
                        <w:r w:rsidRPr="009E3E0C">
                          <w:rPr>
                            <w:rStyle w:val="documentratvtextp"/>
                            <w:rFonts w:ascii="Century Gothic" w:eastAsia="Century Gothic" w:hAnsi="Century Gothic" w:cs="Century Gothic"/>
                            <w:color w:val="343434"/>
                            <w:sz w:val="22"/>
                            <w:szCs w:val="22"/>
                          </w:rPr>
                          <w:t>Ability to identify errors</w:t>
                        </w:r>
                      </w:p>
                    </w:tc>
                    <w:tc>
                      <w:tcPr>
                        <w:tcW w:w="1530" w:type="dxa"/>
                        <w:tcMar>
                          <w:top w:w="0" w:type="dxa"/>
                          <w:left w:w="0" w:type="dxa"/>
                          <w:bottom w:w="0" w:type="dxa"/>
                          <w:right w:w="0" w:type="dxa"/>
                        </w:tcMar>
                        <w:hideMark/>
                      </w:tcPr>
                      <w:p w:rsidR="00854237" w:rsidRDefault="004D0748">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lang w:val="en-US" w:eastAsia="en-US"/>
                          </w:rPr>
                          <w:drawing>
                            <wp:inline distT="0" distB="0" distL="0" distR="0">
                              <wp:extent cx="684450" cy="113906"/>
                              <wp:effectExtent l="0" t="0" r="0" b="0"/>
                              <wp:docPr id="100004" name="Picture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79163"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p w:rsidR="00854237" w:rsidRDefault="004D0748">
                        <w:pPr>
                          <w:pStyle w:val="documentcol-containerany"/>
                          <w:spacing w:after="400" w:line="320" w:lineRule="atLeast"/>
                          <w:jc w:val="right"/>
                          <w:rPr>
                            <w:rStyle w:val="documentcol-40"/>
                            <w:rFonts w:ascii="Century Gothic" w:eastAsia="Century Gothic" w:hAnsi="Century Gothic" w:cs="Century Gothic"/>
                            <w:color w:val="343434"/>
                          </w:rPr>
                        </w:pPr>
                        <w:r>
                          <w:rPr>
                            <w:rStyle w:val="documentcol-containeranyCharacter"/>
                            <w:rFonts w:ascii="Century Gothic" w:eastAsia="Century Gothic" w:hAnsi="Century Gothic" w:cs="Century Gothic"/>
                            <w:color w:val="343434"/>
                          </w:rPr>
                          <w:t>Excellent</w:t>
                        </w:r>
                      </w:p>
                    </w:tc>
                  </w:tr>
                </w:tbl>
                <w:p w:rsidR="00854237" w:rsidRDefault="0085423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854237" w:rsidRPr="00245996">
                    <w:trPr>
                      <w:tblCellSpacing w:w="0" w:type="dxa"/>
                    </w:trPr>
                    <w:tc>
                      <w:tcPr>
                        <w:tcW w:w="1530" w:type="dxa"/>
                        <w:tcMar>
                          <w:top w:w="0" w:type="dxa"/>
                          <w:left w:w="0" w:type="dxa"/>
                          <w:bottom w:w="0" w:type="dxa"/>
                          <w:right w:w="0" w:type="dxa"/>
                        </w:tcMar>
                        <w:hideMark/>
                      </w:tcPr>
                      <w:p w:rsidR="00854237" w:rsidRDefault="009E3E0C">
                        <w:pPr>
                          <w:pStyle w:val="divdocumentpaddedline"/>
                          <w:spacing w:line="360" w:lineRule="atLeast"/>
                          <w:rPr>
                            <w:rStyle w:val="documentratvtextp"/>
                            <w:rFonts w:ascii="Century Gothic" w:eastAsia="Century Gothic" w:hAnsi="Century Gothic" w:cs="Century Gothic"/>
                            <w:color w:val="343434"/>
                            <w:sz w:val="22"/>
                            <w:szCs w:val="22"/>
                          </w:rPr>
                        </w:pPr>
                        <w:r w:rsidRPr="009E3E0C">
                          <w:rPr>
                            <w:rStyle w:val="documentratvtextp"/>
                            <w:rFonts w:ascii="Century Gothic" w:eastAsia="Century Gothic" w:hAnsi="Century Gothic" w:cs="Century Gothic"/>
                            <w:color w:val="343434"/>
                            <w:sz w:val="22"/>
                            <w:szCs w:val="22"/>
                          </w:rPr>
                          <w:t xml:space="preserve">Experience reconciling accounting figures and </w:t>
                        </w:r>
                        <w:r w:rsidRPr="009E3E0C">
                          <w:rPr>
                            <w:rStyle w:val="documentratvtextp"/>
                            <w:rFonts w:ascii="Century Gothic" w:eastAsia="Century Gothic" w:hAnsi="Century Gothic" w:cs="Century Gothic"/>
                            <w:color w:val="343434"/>
                            <w:sz w:val="22"/>
                            <w:szCs w:val="22"/>
                          </w:rPr>
                          <w:lastRenderedPageBreak/>
                          <w:t>financial records</w:t>
                        </w:r>
                      </w:p>
                      <w:p w:rsidR="009E3E0C" w:rsidRPr="009E3E0C" w:rsidRDefault="009E3E0C">
                        <w:pPr>
                          <w:pStyle w:val="divdocumentpaddedline"/>
                          <w:spacing w:line="360" w:lineRule="atLeast"/>
                          <w:rPr>
                            <w:rStyle w:val="documentratvtextp"/>
                            <w:rFonts w:eastAsia="Century Gothic"/>
                          </w:rPr>
                        </w:pPr>
                      </w:p>
                    </w:tc>
                    <w:tc>
                      <w:tcPr>
                        <w:tcW w:w="1530" w:type="dxa"/>
                        <w:tcMar>
                          <w:top w:w="0" w:type="dxa"/>
                          <w:left w:w="0" w:type="dxa"/>
                          <w:bottom w:w="0" w:type="dxa"/>
                          <w:right w:w="0" w:type="dxa"/>
                        </w:tcMar>
                        <w:hideMark/>
                      </w:tcPr>
                      <w:p w:rsidR="00854237" w:rsidRPr="00245996" w:rsidRDefault="004D0748" w:rsidP="00245996">
                        <w:pPr>
                          <w:pStyle w:val="documentcol-containerany"/>
                          <w:spacing w:after="400" w:line="320" w:lineRule="atLeast"/>
                          <w:jc w:val="right"/>
                          <w:rPr>
                            <w:rStyle w:val="documentcol-containeranyCharacter"/>
                            <w:rFonts w:ascii="Century Gothic" w:eastAsia="Century Gothic" w:hAnsi="Century Gothic" w:cs="Century Gothic"/>
                            <w:color w:val="343434"/>
                          </w:rPr>
                        </w:pPr>
                        <w:r w:rsidRPr="00245996">
                          <w:rPr>
                            <w:rStyle w:val="documentcol-containeranyCharacter"/>
                            <w:rFonts w:ascii="Century Gothic" w:eastAsia="Century Gothic" w:hAnsi="Century Gothic" w:cs="Century Gothic"/>
                            <w:noProof/>
                            <w:color w:val="343434"/>
                            <w:lang w:val="en-US" w:eastAsia="en-US"/>
                          </w:rPr>
                          <w:lastRenderedPageBreak/>
                          <w:drawing>
                            <wp:inline distT="0" distB="0" distL="0" distR="0">
                              <wp:extent cx="684450" cy="113906"/>
                              <wp:effectExtent l="0" t="0" r="0" b="0"/>
                              <wp:docPr id="100005" name="Picture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48840" name=""/>
                                      <pic:cNvPicPr>
                                        <a:picLocks noChangeAspect="1"/>
                                      </pic:cNvPicPr>
                                    </pic:nvPicPr>
                                    <pic:blipFill>
                                      <a:blip r:embed="rId8"/>
                                      <a:stretch>
                                        <a:fillRect/>
                                      </a:stretch>
                                    </pic:blipFill>
                                    <pic:spPr>
                                      <a:xfrm>
                                        <a:off x="0" y="0"/>
                                        <a:ext cx="684450" cy="113906"/>
                                      </a:xfrm>
                                      <a:prstGeom prst="rect">
                                        <a:avLst/>
                                      </a:prstGeom>
                                    </pic:spPr>
                                  </pic:pic>
                                </a:graphicData>
                              </a:graphic>
                            </wp:inline>
                          </w:drawing>
                        </w:r>
                      </w:p>
                      <w:p w:rsidR="00854237" w:rsidRPr="00245996" w:rsidRDefault="004D0748" w:rsidP="00245996">
                        <w:pPr>
                          <w:pStyle w:val="documentcol-containerany"/>
                          <w:spacing w:after="400" w:line="320" w:lineRule="atLeast"/>
                          <w:jc w:val="right"/>
                          <w:rPr>
                            <w:rStyle w:val="documentcol-containeranyCharacter"/>
                            <w:rFonts w:ascii="Century Gothic" w:eastAsia="Century Gothic" w:hAnsi="Century Gothic" w:cs="Century Gothic"/>
                            <w:color w:val="343434"/>
                          </w:rPr>
                        </w:pPr>
                        <w:r w:rsidRPr="00245996">
                          <w:rPr>
                            <w:rStyle w:val="documentcol-containeranyCharacter"/>
                            <w:rFonts w:ascii="Century Gothic" w:eastAsia="Century Gothic" w:hAnsi="Century Gothic" w:cs="Century Gothic"/>
                            <w:color w:val="343434"/>
                          </w:rPr>
                          <w:t>Very Good</w:t>
                        </w:r>
                      </w:p>
                    </w:tc>
                  </w:tr>
                </w:tbl>
                <w:p w:rsidR="00854237" w:rsidRPr="009E3E0C" w:rsidRDefault="00854237">
                  <w:pPr>
                    <w:rPr>
                      <w:rStyle w:val="documentratvtextp"/>
                      <w:rFonts w:ascii="Century Gothic" w:eastAsia="Century Gothic" w:hAnsi="Century Gothic" w:cs="Century Gothic"/>
                      <w:color w:val="343434"/>
                      <w:sz w:val="22"/>
                      <w:szCs w:val="22"/>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854237" w:rsidRPr="009E3E0C">
                    <w:trPr>
                      <w:tblCellSpacing w:w="0" w:type="dxa"/>
                    </w:trPr>
                    <w:tc>
                      <w:tcPr>
                        <w:tcW w:w="1530" w:type="dxa"/>
                        <w:tcMar>
                          <w:top w:w="0" w:type="dxa"/>
                          <w:left w:w="0" w:type="dxa"/>
                          <w:bottom w:w="0" w:type="dxa"/>
                          <w:right w:w="0" w:type="dxa"/>
                        </w:tcMar>
                        <w:hideMark/>
                      </w:tcPr>
                      <w:p w:rsidR="00854237" w:rsidRDefault="009E3E0C">
                        <w:pPr>
                          <w:pStyle w:val="divdocumentpaddedline"/>
                          <w:spacing w:line="360" w:lineRule="atLeast"/>
                          <w:rPr>
                            <w:rStyle w:val="documentratvtextp"/>
                            <w:rFonts w:ascii="Century Gothic" w:eastAsia="Century Gothic" w:hAnsi="Century Gothic" w:cs="Century Gothic"/>
                            <w:color w:val="343434"/>
                            <w:sz w:val="22"/>
                            <w:szCs w:val="22"/>
                          </w:rPr>
                        </w:pPr>
                        <w:r w:rsidRPr="009E3E0C">
                          <w:rPr>
                            <w:rStyle w:val="documentratvtextp"/>
                            <w:rFonts w:ascii="Century Gothic" w:eastAsia="Century Gothic" w:hAnsi="Century Gothic" w:cs="Century Gothic"/>
                            <w:color w:val="343434"/>
                            <w:sz w:val="22"/>
                            <w:szCs w:val="22"/>
                          </w:rPr>
                          <w:t>Intermediate to advanced computer software skills, including Excel and Accounting packages</w:t>
                        </w:r>
                      </w:p>
                      <w:p w:rsidR="009E3E0C" w:rsidRPr="009E3E0C" w:rsidRDefault="009E3E0C">
                        <w:pPr>
                          <w:pStyle w:val="divdocumentpaddedline"/>
                          <w:spacing w:line="360" w:lineRule="atLeast"/>
                          <w:rPr>
                            <w:rStyle w:val="documentratvtextp"/>
                            <w:rFonts w:eastAsia="Century Gothic"/>
                          </w:rPr>
                        </w:pPr>
                      </w:p>
                    </w:tc>
                    <w:tc>
                      <w:tcPr>
                        <w:tcW w:w="1530" w:type="dxa"/>
                        <w:tcMar>
                          <w:top w:w="0" w:type="dxa"/>
                          <w:left w:w="0" w:type="dxa"/>
                          <w:bottom w:w="0" w:type="dxa"/>
                          <w:right w:w="0" w:type="dxa"/>
                        </w:tcMar>
                        <w:hideMark/>
                      </w:tcPr>
                      <w:p w:rsidR="00854237" w:rsidRPr="00245996" w:rsidRDefault="004D0748" w:rsidP="00245996">
                        <w:pPr>
                          <w:pStyle w:val="documentcol-containerany"/>
                          <w:spacing w:after="400" w:line="320" w:lineRule="atLeast"/>
                          <w:jc w:val="right"/>
                          <w:rPr>
                            <w:rStyle w:val="documentcol-containeranyCharacter"/>
                            <w:rFonts w:ascii="Century Gothic" w:eastAsia="Century Gothic" w:hAnsi="Century Gothic" w:cs="Century Gothic"/>
                            <w:color w:val="343434"/>
                          </w:rPr>
                        </w:pPr>
                        <w:r w:rsidRPr="00245996">
                          <w:rPr>
                            <w:rStyle w:val="documentcol-containeranyCharacter"/>
                            <w:rFonts w:ascii="Century Gothic" w:eastAsia="Century Gothic" w:hAnsi="Century Gothic" w:cs="Century Gothic"/>
                            <w:noProof/>
                            <w:color w:val="343434"/>
                            <w:lang w:val="en-US" w:eastAsia="en-US"/>
                          </w:rPr>
                          <w:drawing>
                            <wp:inline distT="0" distB="0" distL="0" distR="0">
                              <wp:extent cx="684450" cy="113906"/>
                              <wp:effectExtent l="0" t="0" r="0" b="0"/>
                              <wp:docPr id="100006" name="Picture 10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00811"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p w:rsidR="00854237" w:rsidRPr="00245996" w:rsidRDefault="004D0748" w:rsidP="00245996">
                        <w:pPr>
                          <w:pStyle w:val="documentcol-containerany"/>
                          <w:spacing w:after="400" w:line="320" w:lineRule="atLeast"/>
                          <w:jc w:val="right"/>
                          <w:rPr>
                            <w:rStyle w:val="documentcol-containeranyCharacter"/>
                            <w:rFonts w:ascii="Century Gothic" w:eastAsia="Century Gothic" w:hAnsi="Century Gothic" w:cs="Century Gothic"/>
                            <w:color w:val="343434"/>
                          </w:rPr>
                        </w:pPr>
                        <w:r w:rsidRPr="00245996">
                          <w:rPr>
                            <w:rStyle w:val="documentcol-containeranyCharacter"/>
                            <w:rFonts w:ascii="Century Gothic" w:eastAsia="Century Gothic" w:hAnsi="Century Gothic" w:cs="Century Gothic"/>
                            <w:color w:val="343434"/>
                          </w:rPr>
                          <w:t>Excellent</w:t>
                        </w:r>
                      </w:p>
                    </w:tc>
                  </w:tr>
                </w:tbl>
                <w:p w:rsidR="00854237" w:rsidRDefault="0085423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854237">
                    <w:trPr>
                      <w:tblCellSpacing w:w="0" w:type="dxa"/>
                    </w:trPr>
                    <w:tc>
                      <w:tcPr>
                        <w:tcW w:w="1530" w:type="dxa"/>
                        <w:tcMar>
                          <w:top w:w="0" w:type="dxa"/>
                          <w:left w:w="0" w:type="dxa"/>
                          <w:bottom w:w="0" w:type="dxa"/>
                          <w:right w:w="0" w:type="dxa"/>
                        </w:tcMar>
                        <w:hideMark/>
                      </w:tcPr>
                      <w:p w:rsidR="00854237" w:rsidRDefault="00F30C39">
                        <w:pPr>
                          <w:pStyle w:val="divdocumentpaddedline"/>
                          <w:spacing w:line="360" w:lineRule="atLeast"/>
                          <w:rPr>
                            <w:rStyle w:val="documentcol-60"/>
                            <w:rFonts w:ascii="Century Gothic" w:eastAsia="Century Gothic" w:hAnsi="Century Gothic" w:cs="Century Gothic"/>
                            <w:color w:val="343434"/>
                            <w:sz w:val="22"/>
                            <w:szCs w:val="22"/>
                          </w:rPr>
                        </w:pPr>
                        <w:r w:rsidRPr="00F30C39">
                          <w:rPr>
                            <w:rStyle w:val="documentratvtextp"/>
                            <w:rFonts w:ascii="Century Gothic" w:eastAsia="Century Gothic" w:hAnsi="Century Gothic" w:cs="Century Gothic"/>
                            <w:color w:val="343434"/>
                            <w:sz w:val="22"/>
                            <w:szCs w:val="22"/>
                          </w:rPr>
                          <w:t>Ability to work to deadlines</w:t>
                        </w:r>
                      </w:p>
                    </w:tc>
                    <w:tc>
                      <w:tcPr>
                        <w:tcW w:w="1530" w:type="dxa"/>
                        <w:tcMar>
                          <w:top w:w="0" w:type="dxa"/>
                          <w:left w:w="0" w:type="dxa"/>
                          <w:bottom w:w="0" w:type="dxa"/>
                          <w:right w:w="0" w:type="dxa"/>
                        </w:tcMar>
                        <w:hideMark/>
                      </w:tcPr>
                      <w:p w:rsidR="00854237" w:rsidRDefault="004D0748">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lang w:val="en-US" w:eastAsia="en-US"/>
                          </w:rPr>
                          <w:drawing>
                            <wp:inline distT="0" distB="0" distL="0" distR="0">
                              <wp:extent cx="684450" cy="113906"/>
                              <wp:effectExtent l="0" t="0" r="0" b="0"/>
                              <wp:docPr id="100007" name="Picture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5668" name=""/>
                                      <pic:cNvPicPr>
                                        <a:picLocks noChangeAspect="1"/>
                                      </pic:cNvPicPr>
                                    </pic:nvPicPr>
                                    <pic:blipFill>
                                      <a:blip r:embed="rId8"/>
                                      <a:stretch>
                                        <a:fillRect/>
                                      </a:stretch>
                                    </pic:blipFill>
                                    <pic:spPr>
                                      <a:xfrm>
                                        <a:off x="0" y="0"/>
                                        <a:ext cx="684450" cy="113906"/>
                                      </a:xfrm>
                                      <a:prstGeom prst="rect">
                                        <a:avLst/>
                                      </a:prstGeom>
                                    </pic:spPr>
                                  </pic:pic>
                                </a:graphicData>
                              </a:graphic>
                            </wp:inline>
                          </w:drawing>
                        </w:r>
                      </w:p>
                      <w:p w:rsidR="00854237" w:rsidRDefault="004D0748">
                        <w:pPr>
                          <w:pStyle w:val="documentcol-containerany"/>
                          <w:spacing w:after="400" w:line="320" w:lineRule="atLeast"/>
                          <w:jc w:val="right"/>
                          <w:rPr>
                            <w:rStyle w:val="documentcol-40"/>
                            <w:rFonts w:ascii="Century Gothic" w:eastAsia="Century Gothic" w:hAnsi="Century Gothic" w:cs="Century Gothic"/>
                            <w:color w:val="343434"/>
                          </w:rPr>
                        </w:pPr>
                        <w:r>
                          <w:rPr>
                            <w:rStyle w:val="documentcol-containeranyCharacter"/>
                            <w:rFonts w:ascii="Century Gothic" w:eastAsia="Century Gothic" w:hAnsi="Century Gothic" w:cs="Century Gothic"/>
                            <w:color w:val="343434"/>
                          </w:rPr>
                          <w:t>Very Good</w:t>
                        </w:r>
                      </w:p>
                    </w:tc>
                  </w:tr>
                </w:tbl>
                <w:p w:rsidR="00854237" w:rsidRDefault="0085423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854237" w:rsidTr="00505719">
                    <w:trPr>
                      <w:trHeight w:val="1914"/>
                      <w:tblCellSpacing w:w="0" w:type="dxa"/>
                    </w:trPr>
                    <w:tc>
                      <w:tcPr>
                        <w:tcW w:w="1530" w:type="dxa"/>
                        <w:tcMar>
                          <w:top w:w="0" w:type="dxa"/>
                          <w:left w:w="0" w:type="dxa"/>
                          <w:bottom w:w="0" w:type="dxa"/>
                          <w:right w:w="0" w:type="dxa"/>
                        </w:tcMar>
                        <w:hideMark/>
                      </w:tcPr>
                      <w:p w:rsidR="00854237" w:rsidRDefault="00505719">
                        <w:pPr>
                          <w:pStyle w:val="divdocumentpaddedline"/>
                          <w:spacing w:line="360" w:lineRule="atLeast"/>
                          <w:rPr>
                            <w:rStyle w:val="documentcol-60"/>
                            <w:rFonts w:ascii="Century Gothic" w:eastAsia="Century Gothic" w:hAnsi="Century Gothic" w:cs="Century Gothic"/>
                            <w:color w:val="343434"/>
                            <w:sz w:val="22"/>
                            <w:szCs w:val="22"/>
                          </w:rPr>
                        </w:pPr>
                        <w:r>
                          <w:rPr>
                            <w:rStyle w:val="documentcol-60"/>
                            <w:rFonts w:ascii="Century Gothic" w:eastAsia="Century Gothic" w:hAnsi="Century Gothic" w:cs="Century Gothic"/>
                            <w:color w:val="343434"/>
                            <w:sz w:val="22"/>
                            <w:szCs w:val="22"/>
                          </w:rPr>
                          <w:t>Team player with the ability to work with multiple parties.</w:t>
                        </w:r>
                      </w:p>
                    </w:tc>
                    <w:tc>
                      <w:tcPr>
                        <w:tcW w:w="1530" w:type="dxa"/>
                        <w:tcMar>
                          <w:top w:w="0" w:type="dxa"/>
                          <w:left w:w="0" w:type="dxa"/>
                          <w:bottom w:w="0" w:type="dxa"/>
                          <w:right w:w="0" w:type="dxa"/>
                        </w:tcMar>
                        <w:hideMark/>
                      </w:tcPr>
                      <w:p w:rsidR="00854237" w:rsidRDefault="004D0748">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lang w:val="en-US" w:eastAsia="en-US"/>
                          </w:rPr>
                          <w:drawing>
                            <wp:inline distT="0" distB="0" distL="0" distR="0">
                              <wp:extent cx="684450" cy="113906"/>
                              <wp:effectExtent l="0" t="0" r="0" b="0"/>
                              <wp:docPr id="100008" name="Picture 1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65218" name=""/>
                                      <pic:cNvPicPr>
                                        <a:picLocks noChangeAspect="1"/>
                                      </pic:cNvPicPr>
                                    </pic:nvPicPr>
                                    <pic:blipFill>
                                      <a:blip r:embed="rId9"/>
                                      <a:stretch>
                                        <a:fillRect/>
                                      </a:stretch>
                                    </pic:blipFill>
                                    <pic:spPr>
                                      <a:xfrm>
                                        <a:off x="0" y="0"/>
                                        <a:ext cx="684450" cy="113906"/>
                                      </a:xfrm>
                                      <a:prstGeom prst="rect">
                                        <a:avLst/>
                                      </a:prstGeom>
                                    </pic:spPr>
                                  </pic:pic>
                                </a:graphicData>
                              </a:graphic>
                            </wp:inline>
                          </w:drawing>
                        </w:r>
                      </w:p>
                      <w:p w:rsidR="00854237" w:rsidRDefault="004D0748">
                        <w:pPr>
                          <w:pStyle w:val="documentcol-containerany"/>
                          <w:spacing w:after="400" w:line="320" w:lineRule="atLeast"/>
                          <w:jc w:val="right"/>
                          <w:rPr>
                            <w:rStyle w:val="documentcol-40"/>
                            <w:rFonts w:ascii="Century Gothic" w:eastAsia="Century Gothic" w:hAnsi="Century Gothic" w:cs="Century Gothic"/>
                            <w:color w:val="343434"/>
                          </w:rPr>
                        </w:pPr>
                        <w:r>
                          <w:rPr>
                            <w:rStyle w:val="documentcol-containeranyCharacter"/>
                            <w:rFonts w:ascii="Century Gothic" w:eastAsia="Century Gothic" w:hAnsi="Century Gothic" w:cs="Century Gothic"/>
                            <w:color w:val="343434"/>
                          </w:rPr>
                          <w:t>Good</w:t>
                        </w:r>
                      </w:p>
                    </w:tc>
                  </w:tr>
                </w:tbl>
                <w:p w:rsidR="00854237" w:rsidRDefault="0085423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854237">
                    <w:trPr>
                      <w:tblCellSpacing w:w="0" w:type="dxa"/>
                    </w:trPr>
                    <w:tc>
                      <w:tcPr>
                        <w:tcW w:w="1530" w:type="dxa"/>
                        <w:tcMar>
                          <w:top w:w="0" w:type="dxa"/>
                          <w:left w:w="0" w:type="dxa"/>
                          <w:bottom w:w="0" w:type="dxa"/>
                          <w:right w:w="0" w:type="dxa"/>
                        </w:tcMar>
                        <w:hideMark/>
                      </w:tcPr>
                      <w:p w:rsidR="00505719" w:rsidRDefault="00505719">
                        <w:pPr>
                          <w:pStyle w:val="divdocumentpaddedline"/>
                          <w:spacing w:line="360" w:lineRule="atLeast"/>
                          <w:rPr>
                            <w:rStyle w:val="documentcol-60"/>
                            <w:rFonts w:ascii="Century Gothic" w:eastAsia="Century Gothic" w:hAnsi="Century Gothic" w:cs="Century Gothic"/>
                            <w:color w:val="343434"/>
                            <w:sz w:val="22"/>
                            <w:szCs w:val="22"/>
                          </w:rPr>
                        </w:pPr>
                        <w:r>
                          <w:rPr>
                            <w:rStyle w:val="documentcol-60"/>
                            <w:rFonts w:ascii="Century Gothic" w:eastAsia="Century Gothic" w:hAnsi="Century Gothic" w:cs="Century Gothic"/>
                            <w:color w:val="343434"/>
                            <w:sz w:val="22"/>
                            <w:szCs w:val="22"/>
                          </w:rPr>
                          <w:t>Generating month end reports</w:t>
                        </w:r>
                      </w:p>
                      <w:p w:rsidR="00505719" w:rsidRDefault="00505719">
                        <w:pPr>
                          <w:pStyle w:val="divdocumentpaddedline"/>
                          <w:spacing w:line="360" w:lineRule="atLeast"/>
                          <w:rPr>
                            <w:rStyle w:val="documentcol-60"/>
                            <w:rFonts w:ascii="Century Gothic" w:eastAsia="Century Gothic" w:hAnsi="Century Gothic" w:cs="Century Gothic"/>
                            <w:color w:val="343434"/>
                            <w:sz w:val="22"/>
                            <w:szCs w:val="22"/>
                          </w:rPr>
                        </w:pPr>
                      </w:p>
                    </w:tc>
                    <w:tc>
                      <w:tcPr>
                        <w:tcW w:w="1530" w:type="dxa"/>
                        <w:tcMar>
                          <w:top w:w="0" w:type="dxa"/>
                          <w:left w:w="0" w:type="dxa"/>
                          <w:bottom w:w="0" w:type="dxa"/>
                          <w:right w:w="0" w:type="dxa"/>
                        </w:tcMar>
                        <w:hideMark/>
                      </w:tcPr>
                      <w:p w:rsidR="00854237" w:rsidRDefault="004D0748">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lang w:val="en-US" w:eastAsia="en-US"/>
                          </w:rPr>
                          <w:drawing>
                            <wp:inline distT="0" distB="0" distL="0" distR="0">
                              <wp:extent cx="684450" cy="113906"/>
                              <wp:effectExtent l="0" t="0" r="0" b="0"/>
                              <wp:docPr id="100009" name="Picture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57986" name=""/>
                                      <pic:cNvPicPr>
                                        <a:picLocks noChangeAspect="1"/>
                                      </pic:cNvPicPr>
                                    </pic:nvPicPr>
                                    <pic:blipFill>
                                      <a:blip r:embed="rId10"/>
                                      <a:stretch>
                                        <a:fillRect/>
                                      </a:stretch>
                                    </pic:blipFill>
                                    <pic:spPr>
                                      <a:xfrm>
                                        <a:off x="0" y="0"/>
                                        <a:ext cx="684450" cy="113906"/>
                                      </a:xfrm>
                                      <a:prstGeom prst="rect">
                                        <a:avLst/>
                                      </a:prstGeom>
                                    </pic:spPr>
                                  </pic:pic>
                                </a:graphicData>
                              </a:graphic>
                            </wp:inline>
                          </w:drawing>
                        </w:r>
                      </w:p>
                      <w:p w:rsidR="00854237" w:rsidRDefault="004D0748">
                        <w:pPr>
                          <w:pStyle w:val="documentcol-containerany"/>
                          <w:spacing w:after="400" w:line="320" w:lineRule="atLeast"/>
                          <w:jc w:val="right"/>
                          <w:rPr>
                            <w:rStyle w:val="documentcol-40"/>
                            <w:rFonts w:ascii="Century Gothic" w:eastAsia="Century Gothic" w:hAnsi="Century Gothic" w:cs="Century Gothic"/>
                            <w:color w:val="343434"/>
                          </w:rPr>
                        </w:pPr>
                        <w:r>
                          <w:rPr>
                            <w:rStyle w:val="documentcol-containeranyCharacter"/>
                            <w:rFonts w:ascii="Century Gothic" w:eastAsia="Century Gothic" w:hAnsi="Century Gothic" w:cs="Century Gothic"/>
                            <w:color w:val="343434"/>
                          </w:rPr>
                          <w:t>Average</w:t>
                        </w:r>
                      </w:p>
                    </w:tc>
                  </w:tr>
                </w:tbl>
                <w:p w:rsidR="00854237" w:rsidRDefault="0085423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854237">
                    <w:trPr>
                      <w:tblCellSpacing w:w="0" w:type="dxa"/>
                    </w:trPr>
                    <w:tc>
                      <w:tcPr>
                        <w:tcW w:w="1530" w:type="dxa"/>
                        <w:tcMar>
                          <w:top w:w="0" w:type="dxa"/>
                          <w:left w:w="0" w:type="dxa"/>
                          <w:bottom w:w="0" w:type="dxa"/>
                          <w:right w:w="0" w:type="dxa"/>
                        </w:tcMar>
                        <w:hideMark/>
                      </w:tcPr>
                      <w:p w:rsidR="00854237" w:rsidRDefault="00A04179">
                        <w:pPr>
                          <w:pStyle w:val="divdocumentpaddedline"/>
                          <w:spacing w:line="360" w:lineRule="atLeast"/>
                          <w:rPr>
                            <w:rStyle w:val="documentcol-60"/>
                            <w:rFonts w:ascii="Century Gothic" w:eastAsia="Century Gothic" w:hAnsi="Century Gothic" w:cs="Century Gothic"/>
                            <w:color w:val="343434"/>
                            <w:sz w:val="22"/>
                            <w:szCs w:val="22"/>
                          </w:rPr>
                        </w:pPr>
                        <w:r>
                          <w:rPr>
                            <w:rStyle w:val="documentcol-60"/>
                            <w:rFonts w:ascii="Century Gothic" w:eastAsia="Century Gothic" w:hAnsi="Century Gothic" w:cs="Century Gothic"/>
                            <w:color w:val="343434"/>
                            <w:sz w:val="22"/>
                            <w:szCs w:val="22"/>
                          </w:rPr>
                          <w:t>Effective time management</w:t>
                        </w:r>
                      </w:p>
                    </w:tc>
                    <w:tc>
                      <w:tcPr>
                        <w:tcW w:w="1530" w:type="dxa"/>
                        <w:tcMar>
                          <w:top w:w="0" w:type="dxa"/>
                          <w:left w:w="0" w:type="dxa"/>
                          <w:bottom w:w="0" w:type="dxa"/>
                          <w:right w:w="0" w:type="dxa"/>
                        </w:tcMar>
                        <w:hideMark/>
                      </w:tcPr>
                      <w:p w:rsidR="00854237" w:rsidRDefault="004D0748">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lang w:val="en-US" w:eastAsia="en-US"/>
                          </w:rPr>
                          <w:drawing>
                            <wp:inline distT="0" distB="0" distL="0" distR="0">
                              <wp:extent cx="684450" cy="113906"/>
                              <wp:effectExtent l="0" t="0" r="0" b="0"/>
                              <wp:docPr id="100010" name="Picture 10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48636" name=""/>
                                      <pic:cNvPicPr>
                                        <a:picLocks noChangeAspect="1"/>
                                      </pic:cNvPicPr>
                                    </pic:nvPicPr>
                                    <pic:blipFill>
                                      <a:blip r:embed="rId9"/>
                                      <a:stretch>
                                        <a:fillRect/>
                                      </a:stretch>
                                    </pic:blipFill>
                                    <pic:spPr>
                                      <a:xfrm>
                                        <a:off x="0" y="0"/>
                                        <a:ext cx="684450" cy="113906"/>
                                      </a:xfrm>
                                      <a:prstGeom prst="rect">
                                        <a:avLst/>
                                      </a:prstGeom>
                                    </pic:spPr>
                                  </pic:pic>
                                </a:graphicData>
                              </a:graphic>
                            </wp:inline>
                          </w:drawing>
                        </w:r>
                      </w:p>
                      <w:p w:rsidR="00854237" w:rsidRDefault="004D0748">
                        <w:pPr>
                          <w:pStyle w:val="documentcol-containerany"/>
                          <w:spacing w:after="400" w:line="320" w:lineRule="atLeast"/>
                          <w:jc w:val="right"/>
                          <w:rPr>
                            <w:rStyle w:val="documentcol-40"/>
                            <w:rFonts w:ascii="Century Gothic" w:eastAsia="Century Gothic" w:hAnsi="Century Gothic" w:cs="Century Gothic"/>
                            <w:color w:val="343434"/>
                          </w:rPr>
                        </w:pPr>
                        <w:r>
                          <w:rPr>
                            <w:rStyle w:val="documentcol-containeranyCharacter"/>
                            <w:rFonts w:ascii="Century Gothic" w:eastAsia="Century Gothic" w:hAnsi="Century Gothic" w:cs="Century Gothic"/>
                            <w:color w:val="343434"/>
                          </w:rPr>
                          <w:t>Good</w:t>
                        </w:r>
                      </w:p>
                    </w:tc>
                  </w:tr>
                </w:tbl>
                <w:p w:rsidR="00854237" w:rsidRDefault="0085423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854237">
                    <w:trPr>
                      <w:tblCellSpacing w:w="0" w:type="dxa"/>
                    </w:trPr>
                    <w:tc>
                      <w:tcPr>
                        <w:tcW w:w="1530" w:type="dxa"/>
                        <w:tcMar>
                          <w:top w:w="0" w:type="dxa"/>
                          <w:left w:w="0" w:type="dxa"/>
                          <w:bottom w:w="0" w:type="dxa"/>
                          <w:right w:w="0" w:type="dxa"/>
                        </w:tcMar>
                        <w:hideMark/>
                      </w:tcPr>
                      <w:p w:rsidR="00854237" w:rsidRDefault="00A04179">
                        <w:pPr>
                          <w:pStyle w:val="divdocumentpaddedline"/>
                          <w:spacing w:line="360" w:lineRule="atLeast"/>
                          <w:rPr>
                            <w:rStyle w:val="documentcol-60"/>
                            <w:rFonts w:ascii="Century Gothic" w:eastAsia="Century Gothic" w:hAnsi="Century Gothic" w:cs="Century Gothic"/>
                            <w:color w:val="343434"/>
                            <w:sz w:val="22"/>
                            <w:szCs w:val="22"/>
                          </w:rPr>
                        </w:pPr>
                        <w:r w:rsidRPr="00A04179">
                          <w:rPr>
                            <w:rStyle w:val="documentcol-60"/>
                            <w:rFonts w:ascii="Century Gothic" w:eastAsia="Century Gothic" w:hAnsi="Century Gothic" w:cs="Century Gothic"/>
                            <w:color w:val="343434"/>
                            <w:sz w:val="22"/>
                            <w:szCs w:val="22"/>
                          </w:rPr>
                          <w:t>Service</w:t>
                        </w:r>
                        <w:r>
                          <w:rPr>
                            <w:rFonts w:ascii="Helvetica" w:hAnsi="Helvetica" w:cs="Helvetica"/>
                            <w:color w:val="212529"/>
                            <w:spacing w:val="-7"/>
                            <w:shd w:val="clear" w:color="auto" w:fill="FFFFFF"/>
                          </w:rPr>
                          <w:t xml:space="preserve"> </w:t>
                        </w:r>
                        <w:r w:rsidRPr="00A04179">
                          <w:rPr>
                            <w:rStyle w:val="documentcol-60"/>
                            <w:rFonts w:ascii="Century Gothic" w:eastAsia="Century Gothic" w:hAnsi="Century Gothic" w:cs="Century Gothic"/>
                            <w:color w:val="343434"/>
                            <w:sz w:val="22"/>
                            <w:szCs w:val="22"/>
                          </w:rPr>
                          <w:t>orientation</w:t>
                        </w:r>
                      </w:p>
                    </w:tc>
                    <w:tc>
                      <w:tcPr>
                        <w:tcW w:w="1530" w:type="dxa"/>
                        <w:tcMar>
                          <w:top w:w="0" w:type="dxa"/>
                          <w:left w:w="0" w:type="dxa"/>
                          <w:bottom w:w="0" w:type="dxa"/>
                          <w:right w:w="0" w:type="dxa"/>
                        </w:tcMar>
                        <w:hideMark/>
                      </w:tcPr>
                      <w:p w:rsidR="00854237" w:rsidRDefault="004D0748">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lang w:val="en-US" w:eastAsia="en-US"/>
                          </w:rPr>
                          <w:drawing>
                            <wp:inline distT="0" distB="0" distL="0" distR="0">
                              <wp:extent cx="684450" cy="113906"/>
                              <wp:effectExtent l="0" t="0" r="0" b="0"/>
                              <wp:docPr id="100011" name="Picture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9412" name=""/>
                                      <pic:cNvPicPr>
                                        <a:picLocks noChangeAspect="1"/>
                                      </pic:cNvPicPr>
                                    </pic:nvPicPr>
                                    <pic:blipFill>
                                      <a:blip r:embed="rId9"/>
                                      <a:stretch>
                                        <a:fillRect/>
                                      </a:stretch>
                                    </pic:blipFill>
                                    <pic:spPr>
                                      <a:xfrm>
                                        <a:off x="0" y="0"/>
                                        <a:ext cx="684450" cy="113906"/>
                                      </a:xfrm>
                                      <a:prstGeom prst="rect">
                                        <a:avLst/>
                                      </a:prstGeom>
                                    </pic:spPr>
                                  </pic:pic>
                                </a:graphicData>
                              </a:graphic>
                            </wp:inline>
                          </w:drawing>
                        </w:r>
                      </w:p>
                      <w:p w:rsidR="00854237" w:rsidRDefault="004D0748">
                        <w:pPr>
                          <w:pStyle w:val="documentcol-containerany"/>
                          <w:spacing w:after="400" w:line="320" w:lineRule="atLeast"/>
                          <w:jc w:val="right"/>
                          <w:rPr>
                            <w:rStyle w:val="documentcol-40"/>
                            <w:rFonts w:ascii="Century Gothic" w:eastAsia="Century Gothic" w:hAnsi="Century Gothic" w:cs="Century Gothic"/>
                            <w:color w:val="343434"/>
                          </w:rPr>
                        </w:pPr>
                        <w:r>
                          <w:rPr>
                            <w:rStyle w:val="documentcol-containeranyCharacter"/>
                            <w:rFonts w:ascii="Century Gothic" w:eastAsia="Century Gothic" w:hAnsi="Century Gothic" w:cs="Century Gothic"/>
                            <w:color w:val="343434"/>
                          </w:rPr>
                          <w:t>Good</w:t>
                        </w:r>
                      </w:p>
                    </w:tc>
                  </w:tr>
                </w:tbl>
                <w:p w:rsidR="00854237" w:rsidRDefault="0085423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854237">
                    <w:trPr>
                      <w:tblCellSpacing w:w="0" w:type="dxa"/>
                    </w:trPr>
                    <w:tc>
                      <w:tcPr>
                        <w:tcW w:w="1530" w:type="dxa"/>
                        <w:tcMar>
                          <w:top w:w="0" w:type="dxa"/>
                          <w:left w:w="0" w:type="dxa"/>
                          <w:bottom w:w="0" w:type="dxa"/>
                          <w:right w:w="0" w:type="dxa"/>
                        </w:tcMar>
                        <w:hideMark/>
                      </w:tcPr>
                      <w:p w:rsidR="00854237" w:rsidRDefault="00505719">
                        <w:pPr>
                          <w:pStyle w:val="divdocumentpaddedline"/>
                          <w:spacing w:line="360" w:lineRule="atLeast"/>
                          <w:rPr>
                            <w:rStyle w:val="documentcol-60"/>
                            <w:rFonts w:ascii="Century Gothic" w:eastAsia="Century Gothic" w:hAnsi="Century Gothic" w:cs="Century Gothic"/>
                            <w:color w:val="343434"/>
                            <w:sz w:val="22"/>
                            <w:szCs w:val="22"/>
                          </w:rPr>
                        </w:pPr>
                        <w:r>
                          <w:rPr>
                            <w:rStyle w:val="documentcol-60"/>
                            <w:rFonts w:ascii="Century Gothic" w:eastAsia="Century Gothic" w:hAnsi="Century Gothic" w:cs="Century Gothic"/>
                            <w:color w:val="343434"/>
                            <w:sz w:val="22"/>
                            <w:szCs w:val="22"/>
                          </w:rPr>
                          <w:t>Deep Learning</w:t>
                        </w:r>
                      </w:p>
                    </w:tc>
                    <w:tc>
                      <w:tcPr>
                        <w:tcW w:w="1530" w:type="dxa"/>
                        <w:tcMar>
                          <w:top w:w="0" w:type="dxa"/>
                          <w:left w:w="0" w:type="dxa"/>
                          <w:bottom w:w="0" w:type="dxa"/>
                          <w:right w:w="0" w:type="dxa"/>
                        </w:tcMar>
                        <w:hideMark/>
                      </w:tcPr>
                      <w:p w:rsidR="00854237" w:rsidRDefault="004D0748">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lang w:val="en-US" w:eastAsia="en-US"/>
                          </w:rPr>
                          <w:drawing>
                            <wp:inline distT="0" distB="0" distL="0" distR="0">
                              <wp:extent cx="684450" cy="113906"/>
                              <wp:effectExtent l="0" t="0" r="0" b="0"/>
                              <wp:docPr id="100012" name="Picture 10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85749" name=""/>
                                      <pic:cNvPicPr>
                                        <a:picLocks noChangeAspect="1"/>
                                      </pic:cNvPicPr>
                                    </pic:nvPicPr>
                                    <pic:blipFill>
                                      <a:blip r:embed="rId8"/>
                                      <a:stretch>
                                        <a:fillRect/>
                                      </a:stretch>
                                    </pic:blipFill>
                                    <pic:spPr>
                                      <a:xfrm>
                                        <a:off x="0" y="0"/>
                                        <a:ext cx="684450" cy="113906"/>
                                      </a:xfrm>
                                      <a:prstGeom prst="rect">
                                        <a:avLst/>
                                      </a:prstGeom>
                                    </pic:spPr>
                                  </pic:pic>
                                </a:graphicData>
                              </a:graphic>
                            </wp:inline>
                          </w:drawing>
                        </w:r>
                      </w:p>
                      <w:p w:rsidR="00854237" w:rsidRDefault="004D0748">
                        <w:pPr>
                          <w:pStyle w:val="documentcol-containerany"/>
                          <w:spacing w:line="320" w:lineRule="atLeast"/>
                          <w:jc w:val="right"/>
                          <w:rPr>
                            <w:rStyle w:val="documentcol-40"/>
                            <w:rFonts w:ascii="Century Gothic" w:eastAsia="Century Gothic" w:hAnsi="Century Gothic" w:cs="Century Gothic"/>
                            <w:color w:val="343434"/>
                          </w:rPr>
                        </w:pPr>
                        <w:r>
                          <w:rPr>
                            <w:rStyle w:val="documentcol-containeranyCharacter"/>
                            <w:rFonts w:ascii="Century Gothic" w:eastAsia="Century Gothic" w:hAnsi="Century Gothic" w:cs="Century Gothic"/>
                            <w:color w:val="343434"/>
                          </w:rPr>
                          <w:t>Very Good</w:t>
                        </w:r>
                      </w:p>
                    </w:tc>
                  </w:tr>
                </w:tbl>
                <w:p w:rsidR="00854237" w:rsidRDefault="004D0748">
                  <w:pPr>
                    <w:pStyle w:val="divdocumentleft-boxsectiontitle"/>
                    <w:pBdr>
                      <w:bottom w:val="single" w:sz="8" w:space="3" w:color="D5D6D6"/>
                    </w:pBdr>
                    <w:spacing w:before="400" w:after="200" w:line="440" w:lineRule="atLeast"/>
                    <w:rPr>
                      <w:rStyle w:val="divdocumentparentContainerleft-box"/>
                      <w:rFonts w:ascii="Century Gothic" w:eastAsia="Century Gothic" w:hAnsi="Century Gothic" w:cs="Century Gothic"/>
                      <w:b/>
                      <w:bCs/>
                      <w:color w:val="003D73"/>
                      <w:sz w:val="32"/>
                      <w:szCs w:val="32"/>
                    </w:rPr>
                  </w:pPr>
                  <w:r>
                    <w:rPr>
                      <w:rStyle w:val="divdocumentparentContainerleft-box"/>
                      <w:rFonts w:ascii="Century Gothic" w:eastAsia="Century Gothic" w:hAnsi="Century Gothic" w:cs="Century Gothic"/>
                      <w:b/>
                      <w:bCs/>
                      <w:color w:val="003D73"/>
                      <w:sz w:val="32"/>
                      <w:szCs w:val="32"/>
                    </w:rPr>
                    <w:t>Soft Skills</w:t>
                  </w:r>
                </w:p>
                <w:tbl>
                  <w:tblPr>
                    <w:tblStyle w:val="divdocumentdivfirstparagraphTable"/>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854237">
                    <w:trPr>
                      <w:tblCellSpacing w:w="0" w:type="dxa"/>
                    </w:trPr>
                    <w:tc>
                      <w:tcPr>
                        <w:tcW w:w="1530" w:type="dxa"/>
                        <w:tcMar>
                          <w:top w:w="0" w:type="dxa"/>
                          <w:left w:w="0" w:type="dxa"/>
                          <w:bottom w:w="0" w:type="dxa"/>
                          <w:right w:w="0" w:type="dxa"/>
                        </w:tcMar>
                        <w:hideMark/>
                      </w:tcPr>
                      <w:p w:rsidR="00854237" w:rsidRDefault="00141271">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Communication</w:t>
                        </w:r>
                      </w:p>
                    </w:tc>
                    <w:tc>
                      <w:tcPr>
                        <w:tcW w:w="1530" w:type="dxa"/>
                        <w:tcMar>
                          <w:top w:w="0" w:type="dxa"/>
                          <w:left w:w="0" w:type="dxa"/>
                          <w:bottom w:w="0" w:type="dxa"/>
                          <w:right w:w="0" w:type="dxa"/>
                        </w:tcMar>
                        <w:hideMark/>
                      </w:tcPr>
                      <w:p w:rsidR="00854237" w:rsidRDefault="004D0748">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lang w:val="en-US" w:eastAsia="en-US"/>
                          </w:rPr>
                          <w:drawing>
                            <wp:inline distT="0" distB="0" distL="0" distR="0">
                              <wp:extent cx="684450" cy="113906"/>
                              <wp:effectExtent l="0" t="0" r="0" b="0"/>
                              <wp:docPr id="100013" name="Picture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82661"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p w:rsidR="00854237" w:rsidRDefault="004D0748">
                        <w:pPr>
                          <w:pStyle w:val="documentcol-containerany"/>
                          <w:spacing w:after="400" w:line="320" w:lineRule="atLeast"/>
                          <w:jc w:val="right"/>
                          <w:rPr>
                            <w:rStyle w:val="documentcol-40"/>
                            <w:rFonts w:ascii="Century Gothic" w:eastAsia="Century Gothic" w:hAnsi="Century Gothic" w:cs="Century Gothic"/>
                            <w:color w:val="343434"/>
                          </w:rPr>
                        </w:pPr>
                        <w:r>
                          <w:rPr>
                            <w:rStyle w:val="documentcol-containeranyCharacter"/>
                            <w:rFonts w:ascii="Century Gothic" w:eastAsia="Century Gothic" w:hAnsi="Century Gothic" w:cs="Century Gothic"/>
                            <w:color w:val="343434"/>
                          </w:rPr>
                          <w:t>Excellent</w:t>
                        </w:r>
                      </w:p>
                    </w:tc>
                  </w:tr>
                </w:tbl>
                <w:p w:rsidR="00854237" w:rsidRDefault="0085423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854237">
                    <w:trPr>
                      <w:tblCellSpacing w:w="0" w:type="dxa"/>
                    </w:trPr>
                    <w:tc>
                      <w:tcPr>
                        <w:tcW w:w="1530" w:type="dxa"/>
                        <w:tcMar>
                          <w:top w:w="0" w:type="dxa"/>
                          <w:left w:w="0" w:type="dxa"/>
                          <w:bottom w:w="0" w:type="dxa"/>
                          <w:right w:w="0" w:type="dxa"/>
                        </w:tcMar>
                        <w:hideMark/>
                      </w:tcPr>
                      <w:p w:rsidR="00854237" w:rsidRDefault="004D0748">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lastRenderedPageBreak/>
                          <w:t>Problem Solving</w:t>
                        </w:r>
                      </w:p>
                    </w:tc>
                    <w:tc>
                      <w:tcPr>
                        <w:tcW w:w="1530" w:type="dxa"/>
                        <w:tcMar>
                          <w:top w:w="0" w:type="dxa"/>
                          <w:left w:w="0" w:type="dxa"/>
                          <w:bottom w:w="0" w:type="dxa"/>
                          <w:right w:w="0" w:type="dxa"/>
                        </w:tcMar>
                        <w:hideMark/>
                      </w:tcPr>
                      <w:p w:rsidR="00854237" w:rsidRDefault="004D0748">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lang w:val="en-US" w:eastAsia="en-US"/>
                          </w:rPr>
                          <w:drawing>
                            <wp:inline distT="0" distB="0" distL="0" distR="0">
                              <wp:extent cx="684450" cy="113906"/>
                              <wp:effectExtent l="0" t="0" r="0" b="0"/>
                              <wp:docPr id="100014" name="Picture 10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40645" name=""/>
                                      <pic:cNvPicPr>
                                        <a:picLocks noChangeAspect="1"/>
                                      </pic:cNvPicPr>
                                    </pic:nvPicPr>
                                    <pic:blipFill>
                                      <a:blip r:embed="rId8"/>
                                      <a:stretch>
                                        <a:fillRect/>
                                      </a:stretch>
                                    </pic:blipFill>
                                    <pic:spPr>
                                      <a:xfrm>
                                        <a:off x="0" y="0"/>
                                        <a:ext cx="684450" cy="113906"/>
                                      </a:xfrm>
                                      <a:prstGeom prst="rect">
                                        <a:avLst/>
                                      </a:prstGeom>
                                    </pic:spPr>
                                  </pic:pic>
                                </a:graphicData>
                              </a:graphic>
                            </wp:inline>
                          </w:drawing>
                        </w:r>
                      </w:p>
                      <w:p w:rsidR="00854237" w:rsidRDefault="004D0748">
                        <w:pPr>
                          <w:pStyle w:val="documentcol-containerany"/>
                          <w:spacing w:after="400" w:line="320" w:lineRule="atLeast"/>
                          <w:jc w:val="right"/>
                          <w:rPr>
                            <w:rStyle w:val="documentcol-40"/>
                            <w:rFonts w:ascii="Century Gothic" w:eastAsia="Century Gothic" w:hAnsi="Century Gothic" w:cs="Century Gothic"/>
                            <w:color w:val="343434"/>
                          </w:rPr>
                        </w:pPr>
                        <w:r>
                          <w:rPr>
                            <w:rStyle w:val="documentcol-containeranyCharacter"/>
                            <w:rFonts w:ascii="Century Gothic" w:eastAsia="Century Gothic" w:hAnsi="Century Gothic" w:cs="Century Gothic"/>
                            <w:color w:val="343434"/>
                          </w:rPr>
                          <w:t>Very Good</w:t>
                        </w:r>
                      </w:p>
                    </w:tc>
                  </w:tr>
                </w:tbl>
                <w:p w:rsidR="00854237" w:rsidRDefault="0085423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854237">
                    <w:trPr>
                      <w:tblCellSpacing w:w="0" w:type="dxa"/>
                    </w:trPr>
                    <w:tc>
                      <w:tcPr>
                        <w:tcW w:w="1530" w:type="dxa"/>
                        <w:tcMar>
                          <w:top w:w="0" w:type="dxa"/>
                          <w:left w:w="0" w:type="dxa"/>
                          <w:bottom w:w="0" w:type="dxa"/>
                          <w:right w:w="0" w:type="dxa"/>
                        </w:tcMar>
                        <w:hideMark/>
                      </w:tcPr>
                      <w:p w:rsidR="00854237" w:rsidRDefault="004D0748">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Time Management</w:t>
                        </w:r>
                      </w:p>
                    </w:tc>
                    <w:tc>
                      <w:tcPr>
                        <w:tcW w:w="1530" w:type="dxa"/>
                        <w:tcMar>
                          <w:top w:w="0" w:type="dxa"/>
                          <w:left w:w="0" w:type="dxa"/>
                          <w:bottom w:w="0" w:type="dxa"/>
                          <w:right w:w="0" w:type="dxa"/>
                        </w:tcMar>
                        <w:hideMark/>
                      </w:tcPr>
                      <w:p w:rsidR="00854237" w:rsidRDefault="004D0748">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lang w:val="en-US" w:eastAsia="en-US"/>
                          </w:rPr>
                          <w:drawing>
                            <wp:inline distT="0" distB="0" distL="0" distR="0">
                              <wp:extent cx="684450" cy="113906"/>
                              <wp:effectExtent l="0" t="0" r="0" b="0"/>
                              <wp:docPr id="100015" name="Picture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31681" name=""/>
                                      <pic:cNvPicPr>
                                        <a:picLocks noChangeAspect="1"/>
                                      </pic:cNvPicPr>
                                    </pic:nvPicPr>
                                    <pic:blipFill>
                                      <a:blip r:embed="rId8"/>
                                      <a:stretch>
                                        <a:fillRect/>
                                      </a:stretch>
                                    </pic:blipFill>
                                    <pic:spPr>
                                      <a:xfrm>
                                        <a:off x="0" y="0"/>
                                        <a:ext cx="684450" cy="113906"/>
                                      </a:xfrm>
                                      <a:prstGeom prst="rect">
                                        <a:avLst/>
                                      </a:prstGeom>
                                    </pic:spPr>
                                  </pic:pic>
                                </a:graphicData>
                              </a:graphic>
                            </wp:inline>
                          </w:drawing>
                        </w:r>
                      </w:p>
                      <w:p w:rsidR="00854237" w:rsidRDefault="004D0748">
                        <w:pPr>
                          <w:pStyle w:val="documentcol-containerany"/>
                          <w:spacing w:after="400" w:line="320" w:lineRule="atLeast"/>
                          <w:jc w:val="right"/>
                          <w:rPr>
                            <w:rStyle w:val="documentcol-40"/>
                            <w:rFonts w:ascii="Century Gothic" w:eastAsia="Century Gothic" w:hAnsi="Century Gothic" w:cs="Century Gothic"/>
                            <w:color w:val="343434"/>
                          </w:rPr>
                        </w:pPr>
                        <w:r>
                          <w:rPr>
                            <w:rStyle w:val="documentcol-containeranyCharacter"/>
                            <w:rFonts w:ascii="Century Gothic" w:eastAsia="Century Gothic" w:hAnsi="Century Gothic" w:cs="Century Gothic"/>
                            <w:color w:val="343434"/>
                          </w:rPr>
                          <w:t>Very Good</w:t>
                        </w:r>
                      </w:p>
                    </w:tc>
                  </w:tr>
                </w:tbl>
                <w:p w:rsidR="00854237" w:rsidRDefault="0085423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854237">
                    <w:trPr>
                      <w:tblCellSpacing w:w="0" w:type="dxa"/>
                    </w:trPr>
                    <w:tc>
                      <w:tcPr>
                        <w:tcW w:w="1530" w:type="dxa"/>
                        <w:tcMar>
                          <w:top w:w="0" w:type="dxa"/>
                          <w:left w:w="0" w:type="dxa"/>
                          <w:bottom w:w="0" w:type="dxa"/>
                          <w:right w:w="0" w:type="dxa"/>
                        </w:tcMar>
                        <w:hideMark/>
                      </w:tcPr>
                      <w:p w:rsidR="00854237" w:rsidRDefault="004D0748">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Analytical Thinking</w:t>
                        </w:r>
                      </w:p>
                    </w:tc>
                    <w:tc>
                      <w:tcPr>
                        <w:tcW w:w="1530" w:type="dxa"/>
                        <w:tcMar>
                          <w:top w:w="0" w:type="dxa"/>
                          <w:left w:w="0" w:type="dxa"/>
                          <w:bottom w:w="0" w:type="dxa"/>
                          <w:right w:w="0" w:type="dxa"/>
                        </w:tcMar>
                        <w:hideMark/>
                      </w:tcPr>
                      <w:p w:rsidR="00854237" w:rsidRDefault="004D0748">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lang w:val="en-US" w:eastAsia="en-US"/>
                          </w:rPr>
                          <w:drawing>
                            <wp:inline distT="0" distB="0" distL="0" distR="0">
                              <wp:extent cx="684450" cy="113906"/>
                              <wp:effectExtent l="0" t="0" r="0" b="0"/>
                              <wp:docPr id="100016" name="Picture 10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18152"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p w:rsidR="00854237" w:rsidRDefault="004D0748">
                        <w:pPr>
                          <w:pStyle w:val="documentcol-containerany"/>
                          <w:spacing w:line="320" w:lineRule="atLeast"/>
                          <w:jc w:val="right"/>
                          <w:rPr>
                            <w:rStyle w:val="documentcol-40"/>
                            <w:rFonts w:ascii="Century Gothic" w:eastAsia="Century Gothic" w:hAnsi="Century Gothic" w:cs="Century Gothic"/>
                            <w:color w:val="343434"/>
                          </w:rPr>
                        </w:pPr>
                        <w:r>
                          <w:rPr>
                            <w:rStyle w:val="documentcol-containeranyCharacter"/>
                            <w:rFonts w:ascii="Century Gothic" w:eastAsia="Century Gothic" w:hAnsi="Century Gothic" w:cs="Century Gothic"/>
                            <w:color w:val="343434"/>
                          </w:rPr>
                          <w:t>Excellent</w:t>
                        </w:r>
                      </w:p>
                    </w:tc>
                  </w:tr>
                </w:tbl>
                <w:p w:rsidR="00854237" w:rsidRDefault="004D0748">
                  <w:pPr>
                    <w:pStyle w:val="divdocumentleft-boxsectiontitle"/>
                    <w:pBdr>
                      <w:bottom w:val="single" w:sz="8" w:space="3" w:color="D5D6D6"/>
                    </w:pBdr>
                    <w:spacing w:before="400" w:after="200" w:line="440" w:lineRule="atLeast"/>
                    <w:rPr>
                      <w:rStyle w:val="divdocumentparentContainerleft-box"/>
                      <w:rFonts w:ascii="Century Gothic" w:eastAsia="Century Gothic" w:hAnsi="Century Gothic" w:cs="Century Gothic"/>
                      <w:b/>
                      <w:bCs/>
                      <w:color w:val="003D73"/>
                      <w:sz w:val="32"/>
                      <w:szCs w:val="32"/>
                    </w:rPr>
                  </w:pPr>
                  <w:r>
                    <w:rPr>
                      <w:rStyle w:val="divdocumentparentContainerleft-box"/>
                      <w:rFonts w:ascii="Century Gothic" w:eastAsia="Century Gothic" w:hAnsi="Century Gothic" w:cs="Century Gothic"/>
                      <w:b/>
                      <w:bCs/>
                      <w:color w:val="003D73"/>
                      <w:sz w:val="32"/>
                      <w:szCs w:val="32"/>
                    </w:rPr>
                    <w:t>Languages</w:t>
                  </w:r>
                </w:p>
                <w:tbl>
                  <w:tblPr>
                    <w:tblStyle w:val="divdocumentdivfirstparagraphTable"/>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854237">
                    <w:trPr>
                      <w:tblCellSpacing w:w="0" w:type="dxa"/>
                    </w:trPr>
                    <w:tc>
                      <w:tcPr>
                        <w:tcW w:w="1530" w:type="dxa"/>
                        <w:tcMar>
                          <w:top w:w="0" w:type="dxa"/>
                          <w:left w:w="0" w:type="dxa"/>
                          <w:bottom w:w="0" w:type="dxa"/>
                          <w:right w:w="0" w:type="dxa"/>
                        </w:tcMar>
                        <w:hideMark/>
                      </w:tcPr>
                      <w:p w:rsidR="00854237" w:rsidRDefault="004D0748">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English</w:t>
                        </w:r>
                      </w:p>
                    </w:tc>
                    <w:tc>
                      <w:tcPr>
                        <w:tcW w:w="1530" w:type="dxa"/>
                        <w:tcMar>
                          <w:top w:w="0" w:type="dxa"/>
                          <w:left w:w="0" w:type="dxa"/>
                          <w:bottom w:w="0" w:type="dxa"/>
                          <w:right w:w="0" w:type="dxa"/>
                        </w:tcMar>
                        <w:hideMark/>
                      </w:tcPr>
                      <w:p w:rsidR="00854237" w:rsidRDefault="004D0748">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lang w:val="en-US" w:eastAsia="en-US"/>
                          </w:rPr>
                          <w:drawing>
                            <wp:inline distT="0" distB="0" distL="0" distR="0">
                              <wp:extent cx="684450" cy="113906"/>
                              <wp:effectExtent l="0" t="0" r="0" b="0"/>
                              <wp:docPr id="100017" name="Picture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17886"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p w:rsidR="00854237" w:rsidRDefault="004D0748">
                        <w:pPr>
                          <w:pStyle w:val="documentcol-containerany"/>
                          <w:spacing w:after="400" w:line="320" w:lineRule="atLeast"/>
                          <w:jc w:val="right"/>
                          <w:rPr>
                            <w:rStyle w:val="documentcol-40"/>
                            <w:rFonts w:ascii="Century Gothic" w:eastAsia="Century Gothic" w:hAnsi="Century Gothic" w:cs="Century Gothic"/>
                            <w:color w:val="343434"/>
                          </w:rPr>
                        </w:pPr>
                        <w:r>
                          <w:rPr>
                            <w:rStyle w:val="documentcol-containeranyCharacter"/>
                            <w:rFonts w:ascii="Century Gothic" w:eastAsia="Century Gothic" w:hAnsi="Century Gothic" w:cs="Century Gothic"/>
                            <w:color w:val="343434"/>
                          </w:rPr>
                          <w:t>Native</w:t>
                        </w:r>
                      </w:p>
                    </w:tc>
                  </w:tr>
                </w:tbl>
                <w:p w:rsidR="00854237" w:rsidRDefault="0085423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854237">
                    <w:trPr>
                      <w:tblCellSpacing w:w="0" w:type="dxa"/>
                    </w:trPr>
                    <w:tc>
                      <w:tcPr>
                        <w:tcW w:w="1530" w:type="dxa"/>
                        <w:tcMar>
                          <w:top w:w="0" w:type="dxa"/>
                          <w:left w:w="0" w:type="dxa"/>
                          <w:bottom w:w="0" w:type="dxa"/>
                          <w:right w:w="0" w:type="dxa"/>
                        </w:tcMar>
                        <w:hideMark/>
                      </w:tcPr>
                      <w:p w:rsidR="00854237" w:rsidRDefault="004D0748">
                        <w:pPr>
                          <w:pStyle w:val="documentcol-containerany"/>
                          <w:spacing w:line="360" w:lineRule="atLeast"/>
                          <w:rPr>
                            <w:rStyle w:val="documentratvtextp"/>
                            <w:rFonts w:ascii="Century Gothic" w:eastAsia="Century Gothic" w:hAnsi="Century Gothic" w:cs="Century Gothic"/>
                            <w:color w:val="343434"/>
                          </w:rPr>
                        </w:pPr>
                        <w:r>
                          <w:rPr>
                            <w:rStyle w:val="documentratvtextp"/>
                            <w:rFonts w:ascii="Century Gothic" w:eastAsia="Century Gothic" w:hAnsi="Century Gothic" w:cs="Century Gothic"/>
                            <w:color w:val="343434"/>
                          </w:rPr>
                          <w:t>Hindi</w:t>
                        </w:r>
                      </w:p>
                      <w:p w:rsidR="009E3E0C" w:rsidRDefault="009E3E0C">
                        <w:pPr>
                          <w:pStyle w:val="documentcol-containerany"/>
                          <w:spacing w:line="360" w:lineRule="atLeast"/>
                          <w:rPr>
                            <w:rStyle w:val="documentratvtextp"/>
                            <w:rFonts w:ascii="Century Gothic" w:eastAsia="Century Gothic" w:hAnsi="Century Gothic" w:cs="Century Gothic"/>
                            <w:color w:val="343434"/>
                          </w:rPr>
                        </w:pPr>
                      </w:p>
                      <w:p w:rsidR="009E3E0C" w:rsidRDefault="009E3E0C">
                        <w:pPr>
                          <w:pStyle w:val="documentcol-containerany"/>
                          <w:spacing w:line="360" w:lineRule="atLeast"/>
                          <w:rPr>
                            <w:rStyle w:val="documentcol-60"/>
                            <w:rFonts w:ascii="Century Gothic" w:eastAsia="Century Gothic" w:hAnsi="Century Gothic" w:cs="Century Gothic"/>
                            <w:color w:val="343434"/>
                          </w:rPr>
                        </w:pPr>
                      </w:p>
                      <w:p w:rsidR="009E3E0C" w:rsidRDefault="009E3E0C">
                        <w:pPr>
                          <w:pStyle w:val="documentcol-containerany"/>
                          <w:spacing w:line="360" w:lineRule="atLeast"/>
                          <w:rPr>
                            <w:rStyle w:val="documentcol-60"/>
                            <w:rFonts w:ascii="Century Gothic" w:eastAsia="Century Gothic" w:hAnsi="Century Gothic" w:cs="Century Gothic"/>
                            <w:color w:val="343434"/>
                          </w:rPr>
                        </w:pPr>
                        <w:r>
                          <w:rPr>
                            <w:rStyle w:val="documentcol-60"/>
                            <w:rFonts w:ascii="Century Gothic" w:eastAsia="Century Gothic" w:hAnsi="Century Gothic" w:cs="Century Gothic"/>
                            <w:color w:val="343434"/>
                          </w:rPr>
                          <w:t xml:space="preserve">Gujarati </w:t>
                        </w:r>
                      </w:p>
                    </w:tc>
                    <w:tc>
                      <w:tcPr>
                        <w:tcW w:w="1530" w:type="dxa"/>
                        <w:tcMar>
                          <w:top w:w="0" w:type="dxa"/>
                          <w:left w:w="0" w:type="dxa"/>
                          <w:bottom w:w="0" w:type="dxa"/>
                          <w:right w:w="0" w:type="dxa"/>
                        </w:tcMar>
                        <w:hideMark/>
                      </w:tcPr>
                      <w:p w:rsidR="00854237" w:rsidRDefault="004D0748">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lang w:val="en-US" w:eastAsia="en-US"/>
                          </w:rPr>
                          <w:drawing>
                            <wp:inline distT="0" distB="0" distL="0" distR="0">
                              <wp:extent cx="684450" cy="113906"/>
                              <wp:effectExtent l="0" t="0" r="0" b="0"/>
                              <wp:docPr id="100018" name="Picture 10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0014" name=""/>
                                      <pic:cNvPicPr>
                                        <a:picLocks noChangeAspect="1"/>
                                      </pic:cNvPicPr>
                                    </pic:nvPicPr>
                                    <pic:blipFill>
                                      <a:blip r:embed="rId7"/>
                                      <a:stretch>
                                        <a:fillRect/>
                                      </a:stretch>
                                    </pic:blipFill>
                                    <pic:spPr>
                                      <a:xfrm>
                                        <a:off x="0" y="0"/>
                                        <a:ext cx="684450" cy="113906"/>
                                      </a:xfrm>
                                      <a:prstGeom prst="rect">
                                        <a:avLst/>
                                      </a:prstGeom>
                                    </pic:spPr>
                                  </pic:pic>
                                </a:graphicData>
                              </a:graphic>
                            </wp:inline>
                          </w:drawing>
                        </w:r>
                      </w:p>
                      <w:p w:rsidR="00854237" w:rsidRDefault="004D0748">
                        <w:pPr>
                          <w:pStyle w:val="documentcol-containerany"/>
                          <w:spacing w:after="400" w:line="320" w:lineRule="atLeast"/>
                          <w:jc w:val="right"/>
                          <w:rPr>
                            <w:rStyle w:val="documentcol-40"/>
                            <w:rFonts w:ascii="Century Gothic" w:eastAsia="Century Gothic" w:hAnsi="Century Gothic" w:cs="Century Gothic"/>
                            <w:color w:val="343434"/>
                          </w:rPr>
                        </w:pPr>
                        <w:r>
                          <w:rPr>
                            <w:rStyle w:val="documentcol-containeranyCharacter"/>
                            <w:rFonts w:ascii="Century Gothic" w:eastAsia="Century Gothic" w:hAnsi="Century Gothic" w:cs="Century Gothic"/>
                            <w:color w:val="343434"/>
                          </w:rPr>
                          <w:t>Native</w:t>
                        </w:r>
                      </w:p>
                    </w:tc>
                  </w:tr>
                </w:tbl>
                <w:p w:rsidR="00854237" w:rsidRDefault="00854237">
                  <w:pPr>
                    <w:rPr>
                      <w:vanish/>
                    </w:rPr>
                  </w:pPr>
                </w:p>
                <w:tbl>
                  <w:tblPr>
                    <w:tblStyle w:val="divdocumentdivparagraph"/>
                    <w:tblW w:w="0" w:type="auto"/>
                    <w:tblCellSpacing w:w="0" w:type="dxa"/>
                    <w:tblLayout w:type="fixed"/>
                    <w:tblCellMar>
                      <w:left w:w="0" w:type="dxa"/>
                      <w:right w:w="0" w:type="dxa"/>
                    </w:tblCellMar>
                    <w:tblLook w:val="05E0" w:firstRow="1" w:lastRow="1" w:firstColumn="1" w:lastColumn="1" w:noHBand="0" w:noVBand="1"/>
                  </w:tblPr>
                  <w:tblGrid>
                    <w:gridCol w:w="1530"/>
                    <w:gridCol w:w="1530"/>
                  </w:tblGrid>
                  <w:tr w:rsidR="00854237">
                    <w:trPr>
                      <w:tblCellSpacing w:w="0" w:type="dxa"/>
                    </w:trPr>
                    <w:tc>
                      <w:tcPr>
                        <w:tcW w:w="1530" w:type="dxa"/>
                        <w:tcMar>
                          <w:top w:w="0" w:type="dxa"/>
                          <w:left w:w="0" w:type="dxa"/>
                          <w:bottom w:w="0" w:type="dxa"/>
                          <w:right w:w="0" w:type="dxa"/>
                        </w:tcMar>
                        <w:hideMark/>
                      </w:tcPr>
                      <w:p w:rsidR="00854237" w:rsidRDefault="004D0748">
                        <w:pPr>
                          <w:pStyle w:val="documentcol-containerany"/>
                          <w:spacing w:line="360" w:lineRule="atLeast"/>
                          <w:rPr>
                            <w:rStyle w:val="documentcol-60"/>
                            <w:rFonts w:ascii="Century Gothic" w:eastAsia="Century Gothic" w:hAnsi="Century Gothic" w:cs="Century Gothic"/>
                            <w:color w:val="343434"/>
                          </w:rPr>
                        </w:pPr>
                        <w:r>
                          <w:rPr>
                            <w:rStyle w:val="documentratvtextp"/>
                            <w:rFonts w:ascii="Century Gothic" w:eastAsia="Century Gothic" w:hAnsi="Century Gothic" w:cs="Century Gothic"/>
                            <w:color w:val="343434"/>
                          </w:rPr>
                          <w:t>Japanese</w:t>
                        </w:r>
                      </w:p>
                    </w:tc>
                    <w:tc>
                      <w:tcPr>
                        <w:tcW w:w="1530" w:type="dxa"/>
                        <w:tcMar>
                          <w:top w:w="0" w:type="dxa"/>
                          <w:left w:w="0" w:type="dxa"/>
                          <w:bottom w:w="0" w:type="dxa"/>
                          <w:right w:w="0" w:type="dxa"/>
                        </w:tcMar>
                        <w:hideMark/>
                      </w:tcPr>
                      <w:p w:rsidR="00854237" w:rsidRDefault="004D0748">
                        <w:pPr>
                          <w:pStyle w:val="documentcol-containerany"/>
                          <w:spacing w:line="320" w:lineRule="atLeast"/>
                          <w:jc w:val="right"/>
                          <w:rPr>
                            <w:rStyle w:val="documentcol-40"/>
                            <w:rFonts w:ascii="Century Gothic" w:eastAsia="Century Gothic" w:hAnsi="Century Gothic" w:cs="Century Gothic"/>
                            <w:color w:val="343434"/>
                          </w:rPr>
                        </w:pPr>
                        <w:r>
                          <w:rPr>
                            <w:rStyle w:val="documentcol-40"/>
                            <w:rFonts w:ascii="Century Gothic" w:eastAsia="Century Gothic" w:hAnsi="Century Gothic" w:cs="Century Gothic"/>
                            <w:noProof/>
                            <w:color w:val="343434"/>
                            <w:lang w:val="en-US" w:eastAsia="en-US"/>
                          </w:rPr>
                          <w:drawing>
                            <wp:inline distT="0" distB="0" distL="0" distR="0">
                              <wp:extent cx="684450" cy="113906"/>
                              <wp:effectExtent l="0" t="0" r="0" b="0"/>
                              <wp:docPr id="100019" name="Picture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41147" name=""/>
                                      <pic:cNvPicPr>
                                        <a:picLocks noChangeAspect="1"/>
                                      </pic:cNvPicPr>
                                    </pic:nvPicPr>
                                    <pic:blipFill>
                                      <a:blip r:embed="rId11"/>
                                      <a:stretch>
                                        <a:fillRect/>
                                      </a:stretch>
                                    </pic:blipFill>
                                    <pic:spPr>
                                      <a:xfrm>
                                        <a:off x="0" y="0"/>
                                        <a:ext cx="684450" cy="113906"/>
                                      </a:xfrm>
                                      <a:prstGeom prst="rect">
                                        <a:avLst/>
                                      </a:prstGeom>
                                    </pic:spPr>
                                  </pic:pic>
                                </a:graphicData>
                              </a:graphic>
                            </wp:inline>
                          </w:drawing>
                        </w:r>
                      </w:p>
                      <w:p w:rsidR="00854237" w:rsidRDefault="004D0748">
                        <w:pPr>
                          <w:pStyle w:val="documentcol-containerany"/>
                          <w:spacing w:line="320" w:lineRule="atLeast"/>
                          <w:jc w:val="right"/>
                          <w:rPr>
                            <w:rStyle w:val="documentcol-40"/>
                            <w:rFonts w:ascii="Century Gothic" w:eastAsia="Century Gothic" w:hAnsi="Century Gothic" w:cs="Century Gothic"/>
                            <w:color w:val="343434"/>
                          </w:rPr>
                        </w:pPr>
                        <w:r>
                          <w:rPr>
                            <w:rStyle w:val="documentcol-containeranyCharacter"/>
                            <w:rFonts w:ascii="Century Gothic" w:eastAsia="Century Gothic" w:hAnsi="Century Gothic" w:cs="Century Gothic"/>
                            <w:color w:val="343434"/>
                          </w:rPr>
                          <w:t>Novice</w:t>
                        </w:r>
                      </w:p>
                    </w:tc>
                  </w:tr>
                </w:tbl>
                <w:p w:rsidR="00854237" w:rsidRDefault="00854237">
                  <w:pPr>
                    <w:rPr>
                      <w:rStyle w:val="divdocumentparentContainerleft-box"/>
                      <w:rFonts w:ascii="Century Gothic" w:eastAsia="Century Gothic" w:hAnsi="Century Gothic" w:cs="Century Gothic"/>
                      <w:b/>
                      <w:bCs/>
                      <w:color w:val="003D73"/>
                      <w:sz w:val="32"/>
                      <w:szCs w:val="32"/>
                    </w:rPr>
                  </w:pPr>
                </w:p>
              </w:tc>
              <w:tc>
                <w:tcPr>
                  <w:tcW w:w="376" w:type="dxa"/>
                  <w:tcMar>
                    <w:top w:w="0" w:type="dxa"/>
                    <w:left w:w="0" w:type="dxa"/>
                    <w:bottom w:w="0" w:type="dxa"/>
                    <w:right w:w="0" w:type="dxa"/>
                  </w:tcMar>
                  <w:hideMark/>
                </w:tcPr>
                <w:p w:rsidR="00854237" w:rsidRDefault="00854237">
                  <w:pPr>
                    <w:pStyle w:val="divpadding-boxParagraph"/>
                    <w:spacing w:line="360" w:lineRule="atLeast"/>
                    <w:rPr>
                      <w:rStyle w:val="divpadding-box"/>
                      <w:rFonts w:ascii="Century Gothic" w:eastAsia="Century Gothic" w:hAnsi="Century Gothic" w:cs="Century Gothic"/>
                      <w:color w:val="343434"/>
                      <w:sz w:val="22"/>
                      <w:szCs w:val="22"/>
                    </w:rPr>
                  </w:pPr>
                </w:p>
              </w:tc>
              <w:tc>
                <w:tcPr>
                  <w:tcW w:w="8320" w:type="dxa"/>
                  <w:tcBorders>
                    <w:left w:val="single" w:sz="8" w:space="0" w:color="D5D6D6"/>
                  </w:tcBorders>
                  <w:tcMar>
                    <w:top w:w="0" w:type="dxa"/>
                    <w:left w:w="10" w:type="dxa"/>
                    <w:bottom w:w="400" w:type="dxa"/>
                    <w:right w:w="0" w:type="dxa"/>
                  </w:tcMar>
                  <w:hideMark/>
                </w:tcPr>
                <w:p w:rsidR="00854237" w:rsidRDefault="004D0748">
                  <w:pPr>
                    <w:pStyle w:val="divdocumentparentContainerright-boxsectionexperienceheading"/>
                    <w:pBdr>
                      <w:bottom w:val="single" w:sz="8" w:space="3" w:color="D5D6D6"/>
                    </w:pBdr>
                    <w:spacing w:after="200" w:line="320" w:lineRule="exact"/>
                    <w:ind w:left="460" w:right="400"/>
                    <w:rPr>
                      <w:rStyle w:val="divdocumentparentContainerright-box"/>
                      <w:rFonts w:ascii="Century Gothic" w:eastAsia="Century Gothic" w:hAnsi="Century Gothic" w:cs="Century Gothic"/>
                      <w:b/>
                      <w:bCs/>
                      <w:color w:val="343434"/>
                      <w:sz w:val="22"/>
                      <w:szCs w:val="22"/>
                    </w:rPr>
                  </w:pPr>
                  <w:r>
                    <w:rPr>
                      <w:rStyle w:val="divdocumentright-boxsectiontitle"/>
                      <w:rFonts w:ascii="Century Gothic" w:eastAsia="Century Gothic" w:hAnsi="Century Gothic" w:cs="Century Gothic"/>
                      <w:b/>
                      <w:bCs/>
                      <w:color w:val="003D73"/>
                      <w:sz w:val="32"/>
                      <w:szCs w:val="32"/>
                    </w:rPr>
                    <w:t>Work History</w:t>
                  </w:r>
                  <w:r>
                    <w:rPr>
                      <w:rStyle w:val="divdocumentparentContainerright-box"/>
                      <w:rFonts w:ascii="Century Gothic" w:eastAsia="Century Gothic" w:hAnsi="Century Gothic" w:cs="Century Gothic"/>
                      <w:b/>
                      <w:bCs/>
                      <w:noProof/>
                      <w:color w:val="343434"/>
                      <w:sz w:val="22"/>
                      <w:szCs w:val="22"/>
                      <w:lang w:val="en-US" w:eastAsia="en-US"/>
                    </w:rPr>
                    <w:drawing>
                      <wp:anchor distT="0" distB="0" distL="114300" distR="114300" simplePos="0" relativeHeight="251653632" behindDoc="0" locked="0" layoutInCell="1" allowOverlap="1">
                        <wp:simplePos x="0" y="0"/>
                        <wp:positionH relativeFrom="column">
                          <wp:posOffset>-114300</wp:posOffset>
                        </wp:positionH>
                        <wp:positionV relativeFrom="paragraph">
                          <wp:posOffset>0</wp:posOffset>
                        </wp:positionV>
                        <wp:extent cx="323213" cy="322734"/>
                        <wp:effectExtent l="0" t="0" r="0" b="0"/>
                        <wp:wrapNone/>
                        <wp:docPr id="100020" name="Picture 10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90669" name=""/>
                                <pic:cNvPicPr>
                                  <a:picLocks noChangeAspect="1"/>
                                </pic:cNvPicPr>
                              </pic:nvPicPr>
                              <pic:blipFill>
                                <a:blip r:embed="rId12"/>
                                <a:stretch>
                                  <a:fillRect/>
                                </a:stretch>
                              </pic:blipFill>
                              <pic:spPr>
                                <a:xfrm>
                                  <a:off x="0" y="0"/>
                                  <a:ext cx="323213" cy="322734"/>
                                </a:xfrm>
                                <a:prstGeom prst="rect">
                                  <a:avLst/>
                                </a:prstGeom>
                              </pic:spPr>
                            </pic:pic>
                          </a:graphicData>
                        </a:graphic>
                      </wp:anchor>
                    </w:drawing>
                  </w:r>
                </w:p>
                <w:tbl>
                  <w:tblPr>
                    <w:tblStyle w:val="divdocumentright-boxexperienceparagraph"/>
                    <w:tblW w:w="8233" w:type="dxa"/>
                    <w:tblCellSpacing w:w="0" w:type="dxa"/>
                    <w:tblLayout w:type="fixed"/>
                    <w:tblCellMar>
                      <w:left w:w="0" w:type="dxa"/>
                      <w:right w:w="0" w:type="dxa"/>
                    </w:tblCellMar>
                    <w:tblLook w:val="05E0" w:firstRow="1" w:lastRow="1" w:firstColumn="1" w:lastColumn="1" w:noHBand="0" w:noVBand="1"/>
                  </w:tblPr>
                  <w:tblGrid>
                    <w:gridCol w:w="161"/>
                    <w:gridCol w:w="1559"/>
                    <w:gridCol w:w="360"/>
                    <w:gridCol w:w="6153"/>
                  </w:tblGrid>
                  <w:tr w:rsidR="00854237" w:rsidTr="00627607">
                    <w:trPr>
                      <w:trHeight w:val="837"/>
                      <w:tblCellSpacing w:w="0" w:type="dxa"/>
                    </w:trPr>
                    <w:tc>
                      <w:tcPr>
                        <w:tcW w:w="161" w:type="dxa"/>
                        <w:tcMar>
                          <w:top w:w="0" w:type="dxa"/>
                          <w:left w:w="0" w:type="dxa"/>
                          <w:bottom w:w="0" w:type="dxa"/>
                          <w:right w:w="0" w:type="dxa"/>
                        </w:tcMar>
                        <w:vAlign w:val="bottom"/>
                        <w:hideMark/>
                      </w:tcPr>
                      <w:p w:rsidR="00854237" w:rsidRDefault="004D0748">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emptycell"/>
                            <w:rFonts w:ascii="Century Gothic" w:eastAsia="Century Gothic" w:hAnsi="Century Gothic" w:cs="Century Gothic"/>
                            <w:color w:val="343434"/>
                            <w:spacing w:val="4"/>
                            <w:sz w:val="22"/>
                            <w:szCs w:val="22"/>
                          </w:rPr>
                          <w:t> </w:t>
                        </w:r>
                      </w:p>
                    </w:tc>
                    <w:tc>
                      <w:tcPr>
                        <w:tcW w:w="1559" w:type="dxa"/>
                        <w:tcMar>
                          <w:top w:w="0" w:type="dxa"/>
                          <w:left w:w="0" w:type="dxa"/>
                          <w:bottom w:w="0" w:type="dxa"/>
                          <w:right w:w="0" w:type="dxa"/>
                        </w:tcMar>
                      </w:tcPr>
                      <w:p w:rsidR="00854237" w:rsidRPr="00627607" w:rsidRDefault="00CD06F0" w:rsidP="00627607">
                        <w:pPr>
                          <w:pStyle w:val="divdocumentemptycellParagraph"/>
                          <w:tabs>
                            <w:tab w:val="left" w:pos="7821"/>
                            <w:tab w:val="left" w:pos="7962"/>
                          </w:tabs>
                          <w:spacing w:line="360" w:lineRule="atLeast"/>
                          <w:jc w:val="both"/>
                          <w:rPr>
                            <w:rStyle w:val="divdocumentright-boxdatetablesinglecolumn"/>
                            <w:rFonts w:eastAsia="Century Gothic"/>
                            <w:b/>
                          </w:rPr>
                        </w:pPr>
                        <w:r>
                          <w:rPr>
                            <w:rStyle w:val="divdocumentemptycell"/>
                            <w:rFonts w:ascii="Century Gothic" w:eastAsia="Century Gothic" w:hAnsi="Century Gothic" w:cs="Century Gothic"/>
                            <w:color w:val="343434"/>
                            <w:spacing w:val="4"/>
                            <w:sz w:val="22"/>
                            <w:szCs w:val="22"/>
                          </w:rPr>
                          <w:t xml:space="preserve">   </w:t>
                        </w:r>
                        <w:r w:rsidRPr="00627607">
                          <w:rPr>
                            <w:rStyle w:val="divdocumentright-boxdatetablesinglecolumn"/>
                            <w:rFonts w:eastAsia="Century Gothic"/>
                            <w:b/>
                          </w:rPr>
                          <w:t xml:space="preserve">2021- 09  - </w:t>
                        </w:r>
                      </w:p>
                      <w:p w:rsidR="00CD06F0" w:rsidRDefault="00CD06F0" w:rsidP="00627607">
                        <w:pPr>
                          <w:pStyle w:val="divdocumentemptycellParagraph"/>
                          <w:tabs>
                            <w:tab w:val="left" w:pos="7821"/>
                            <w:tab w:val="left" w:pos="7962"/>
                          </w:tabs>
                          <w:spacing w:line="360" w:lineRule="atLeast"/>
                          <w:jc w:val="both"/>
                          <w:rPr>
                            <w:rStyle w:val="divdocumentemptycell"/>
                            <w:rFonts w:ascii="Century Gothic" w:eastAsia="Century Gothic" w:hAnsi="Century Gothic" w:cs="Century Gothic"/>
                            <w:color w:val="343434"/>
                            <w:spacing w:val="4"/>
                            <w:sz w:val="22"/>
                            <w:szCs w:val="22"/>
                          </w:rPr>
                        </w:pPr>
                        <w:r w:rsidRPr="00627607">
                          <w:rPr>
                            <w:rStyle w:val="divdocumentright-boxdatetablesinglecolumn"/>
                            <w:rFonts w:eastAsia="Century Gothic"/>
                            <w:b/>
                          </w:rPr>
                          <w:t xml:space="preserve">   2022</w:t>
                        </w:r>
                        <w:r w:rsidR="00627607" w:rsidRPr="00627607">
                          <w:rPr>
                            <w:rStyle w:val="divdocumentright-boxdatetablesinglecolumn"/>
                            <w:rFonts w:eastAsia="Century Gothic"/>
                            <w:b/>
                          </w:rPr>
                          <w:t xml:space="preserve"> - </w:t>
                        </w:r>
                        <w:r w:rsidR="00627607">
                          <w:rPr>
                            <w:rStyle w:val="divdocumentright-boxdatetablesinglecolumn"/>
                            <w:rFonts w:eastAsia="Century Gothic"/>
                            <w:b/>
                          </w:rPr>
                          <w:t>Continue</w:t>
                        </w:r>
                      </w:p>
                    </w:tc>
                    <w:tc>
                      <w:tcPr>
                        <w:tcW w:w="360" w:type="dxa"/>
                        <w:tcMar>
                          <w:top w:w="0" w:type="dxa"/>
                          <w:left w:w="0" w:type="dxa"/>
                          <w:bottom w:w="0" w:type="dxa"/>
                          <w:right w:w="0" w:type="dxa"/>
                        </w:tcMar>
                        <w:vAlign w:val="bottom"/>
                      </w:tcPr>
                      <w:p w:rsidR="00854237" w:rsidRDefault="00854237">
                        <w:pPr>
                          <w:pStyle w:val="divdocumentemptycellParagraph"/>
                          <w:spacing w:line="360" w:lineRule="atLeast"/>
                          <w:rPr>
                            <w:rStyle w:val="divdocumentright-boxpaddedlinedate-content"/>
                            <w:rFonts w:ascii="Century Gothic" w:eastAsia="Century Gothic" w:hAnsi="Century Gothic" w:cs="Century Gothic"/>
                            <w:color w:val="343434"/>
                            <w:spacing w:val="4"/>
                            <w:sz w:val="22"/>
                            <w:szCs w:val="22"/>
                          </w:rPr>
                        </w:pPr>
                      </w:p>
                    </w:tc>
                    <w:tc>
                      <w:tcPr>
                        <w:tcW w:w="6153" w:type="dxa"/>
                        <w:tcMar>
                          <w:top w:w="0" w:type="dxa"/>
                          <w:left w:w="0" w:type="dxa"/>
                          <w:bottom w:w="0" w:type="dxa"/>
                          <w:right w:w="0" w:type="dxa"/>
                        </w:tcMar>
                      </w:tcPr>
                      <w:p w:rsidR="00CD06F0" w:rsidRDefault="00627607" w:rsidP="0044237C">
                        <w:pPr>
                          <w:pStyle w:val="divdocumentli"/>
                          <w:spacing w:line="360" w:lineRule="atLeast"/>
                          <w:jc w:val="both"/>
                          <w:rPr>
                            <w:rStyle w:val="divdocumentdegree"/>
                            <w:rFonts w:eastAsia="Century Gothic"/>
                            <w:b/>
                            <w:bCs/>
                          </w:rPr>
                        </w:pPr>
                        <w:r>
                          <w:rPr>
                            <w:rStyle w:val="divdocumentdegree"/>
                            <w:rFonts w:eastAsia="Century Gothic"/>
                            <w:b/>
                            <w:bCs/>
                          </w:rPr>
                          <w:t>Account Officer</w:t>
                        </w:r>
                      </w:p>
                      <w:p w:rsidR="00627607" w:rsidRPr="00627607" w:rsidRDefault="00627607" w:rsidP="00627607">
                        <w:pPr>
                          <w:pStyle w:val="divdocumentparentContainerright-boxsectionexperiencesinglecolumnpaddedline"/>
                          <w:pBdr>
                            <w:left w:val="none" w:sz="0" w:space="5" w:color="auto"/>
                          </w:pBdr>
                          <w:tabs>
                            <w:tab w:val="left" w:pos="7821"/>
                            <w:tab w:val="left" w:pos="7962"/>
                          </w:tabs>
                          <w:spacing w:before="80" w:line="360" w:lineRule="atLeast"/>
                          <w:ind w:right="400"/>
                          <w:jc w:val="both"/>
                          <w:rPr>
                            <w:rStyle w:val="span"/>
                            <w:rFonts w:ascii="Century Gothic" w:eastAsia="Century Gothic" w:hAnsi="Century Gothic" w:cs="Century Gothic"/>
                            <w:i/>
                            <w:iCs/>
                            <w:color w:val="343434"/>
                            <w:spacing w:val="4"/>
                            <w:sz w:val="22"/>
                            <w:szCs w:val="22"/>
                          </w:rPr>
                        </w:pPr>
                        <w:r w:rsidRPr="00627607">
                          <w:rPr>
                            <w:rStyle w:val="span"/>
                            <w:rFonts w:ascii="Century Gothic" w:eastAsia="Century Gothic" w:hAnsi="Century Gothic" w:cs="Century Gothic"/>
                            <w:i/>
                            <w:iCs/>
                            <w:color w:val="343434"/>
                            <w:spacing w:val="4"/>
                            <w:sz w:val="22"/>
                            <w:szCs w:val="22"/>
                          </w:rPr>
                          <w:t>Confiance Bizsol Pvt Limted – US Financial Accounting</w:t>
                        </w:r>
                        <w:r w:rsidR="00A04F92">
                          <w:rPr>
                            <w:rStyle w:val="span"/>
                            <w:rFonts w:ascii="Century Gothic" w:eastAsia="Century Gothic" w:hAnsi="Century Gothic" w:cs="Century Gothic"/>
                            <w:i/>
                            <w:iCs/>
                            <w:color w:val="343434"/>
                            <w:spacing w:val="4"/>
                            <w:sz w:val="22"/>
                            <w:szCs w:val="22"/>
                          </w:rPr>
                          <w:t xml:space="preserve"> - Ahmedabad</w:t>
                        </w:r>
                        <w:bookmarkStart w:id="0" w:name="_GoBack"/>
                        <w:bookmarkEnd w:id="0"/>
                      </w:p>
                      <w:p w:rsidR="00627607" w:rsidRPr="00627607" w:rsidRDefault="00627607" w:rsidP="00627607">
                        <w:pPr>
                          <w:pStyle w:val="divdocumentparentContainerright-boxsectionexperiencesinglecolumnpaddedline"/>
                          <w:pBdr>
                            <w:left w:val="none" w:sz="0" w:space="5" w:color="auto"/>
                          </w:pBdr>
                          <w:tabs>
                            <w:tab w:val="left" w:pos="7821"/>
                            <w:tab w:val="left" w:pos="7962"/>
                          </w:tabs>
                          <w:spacing w:before="80" w:line="360" w:lineRule="atLeast"/>
                          <w:ind w:right="400"/>
                          <w:jc w:val="both"/>
                          <w:rPr>
                            <w:rStyle w:val="span"/>
                            <w:rFonts w:ascii="Century Gothic" w:eastAsia="Century Gothic" w:hAnsi="Century Gothic" w:cs="Century Gothic"/>
                            <w:i/>
                            <w:iCs/>
                            <w:color w:val="343434"/>
                            <w:spacing w:val="4"/>
                            <w:sz w:val="22"/>
                            <w:szCs w:val="22"/>
                          </w:rPr>
                        </w:pPr>
                      </w:p>
                      <w:p w:rsidR="00627607" w:rsidRDefault="00627607" w:rsidP="00627607">
                        <w:pPr>
                          <w:pStyle w:val="divdocumentli"/>
                          <w:numPr>
                            <w:ilvl w:val="0"/>
                            <w:numId w:val="3"/>
                          </w:numPr>
                          <w:tabs>
                            <w:tab w:val="left" w:pos="7821"/>
                            <w:tab w:val="left" w:pos="7962"/>
                          </w:tabs>
                          <w:spacing w:line="360" w:lineRule="atLeast"/>
                          <w:ind w:left="283" w:right="60" w:hanging="283"/>
                          <w:jc w:val="both"/>
                          <w:rPr>
                            <w:rStyle w:val="divdocumentright-boxdatetablesinglecolumn"/>
                            <w:rFonts w:ascii="Century Gothic" w:eastAsia="Century Gothic" w:hAnsi="Century Gothic" w:cs="Century Gothic"/>
                            <w:color w:val="343434"/>
                            <w:spacing w:val="4"/>
                            <w:sz w:val="22"/>
                            <w:szCs w:val="22"/>
                          </w:rPr>
                        </w:pPr>
                        <w:r w:rsidRPr="00CB3A3A">
                          <w:rPr>
                            <w:rStyle w:val="divdocumentright-boxdatetablesinglecolumn"/>
                            <w:rFonts w:ascii="Century Gothic" w:eastAsia="Century Gothic" w:hAnsi="Century Gothic" w:cs="Century Gothic"/>
                            <w:color w:val="343434"/>
                            <w:spacing w:val="4"/>
                            <w:sz w:val="22"/>
                            <w:szCs w:val="22"/>
                          </w:rPr>
                          <w:t xml:space="preserve">Worked on Real Estate Software, Such as </w:t>
                        </w:r>
                        <w:r w:rsidR="00850FD0">
                          <w:rPr>
                            <w:rStyle w:val="divdocumentright-boxdatetablesinglecolumn"/>
                            <w:rFonts w:ascii="Century Gothic" w:eastAsia="Century Gothic" w:hAnsi="Century Gothic" w:cs="Century Gothic"/>
                            <w:color w:val="343434"/>
                            <w:spacing w:val="4"/>
                            <w:sz w:val="22"/>
                            <w:szCs w:val="22"/>
                          </w:rPr>
                          <w:t>Housing Resource Management</w:t>
                        </w:r>
                        <w:r>
                          <w:rPr>
                            <w:rStyle w:val="divdocumentright-boxdatetablesinglecolumn"/>
                            <w:rFonts w:ascii="Century Gothic" w:eastAsia="Century Gothic" w:hAnsi="Century Gothic" w:cs="Century Gothic"/>
                            <w:color w:val="343434"/>
                            <w:spacing w:val="4"/>
                            <w:sz w:val="22"/>
                            <w:szCs w:val="22"/>
                          </w:rPr>
                          <w:t>, MRI and QuickBooks.</w:t>
                        </w:r>
                      </w:p>
                      <w:p w:rsidR="00850FD0" w:rsidRDefault="00C5752A" w:rsidP="00627607">
                        <w:pPr>
                          <w:pStyle w:val="divdocumentli"/>
                          <w:numPr>
                            <w:ilvl w:val="0"/>
                            <w:numId w:val="3"/>
                          </w:numPr>
                          <w:tabs>
                            <w:tab w:val="left" w:pos="7821"/>
                            <w:tab w:val="left" w:pos="7962"/>
                          </w:tabs>
                          <w:spacing w:line="360" w:lineRule="atLeast"/>
                          <w:ind w:left="283" w:right="60" w:hanging="283"/>
                          <w:jc w:val="both"/>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 xml:space="preserve">Prepare Monthly Financial Reports such as balance sheet, income statement, Cash flow, </w:t>
                        </w:r>
                        <w:r w:rsidR="005B5946">
                          <w:rPr>
                            <w:rStyle w:val="divdocumentright-boxdatetablesinglecolumn"/>
                            <w:rFonts w:ascii="Century Gothic" w:eastAsia="Century Gothic" w:hAnsi="Century Gothic" w:cs="Century Gothic"/>
                            <w:color w:val="343434"/>
                            <w:spacing w:val="4"/>
                            <w:sz w:val="22"/>
                            <w:szCs w:val="22"/>
                          </w:rPr>
                          <w:t>Balance sheet and General ledger.</w:t>
                        </w:r>
                      </w:p>
                      <w:p w:rsidR="005B5946" w:rsidRDefault="005B5946" w:rsidP="00627607">
                        <w:pPr>
                          <w:pStyle w:val="divdocumentli"/>
                          <w:numPr>
                            <w:ilvl w:val="0"/>
                            <w:numId w:val="3"/>
                          </w:numPr>
                          <w:tabs>
                            <w:tab w:val="left" w:pos="7821"/>
                            <w:tab w:val="left" w:pos="7962"/>
                          </w:tabs>
                          <w:spacing w:line="360" w:lineRule="atLeast"/>
                          <w:ind w:left="283" w:right="60" w:hanging="283"/>
                          <w:jc w:val="both"/>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Prepare half month and Monthly Payroll sheet of all employees, on the basis of hourly working data and present it with full detail allocation to respective employee.</w:t>
                        </w:r>
                      </w:p>
                      <w:p w:rsidR="005B5946" w:rsidRDefault="005B5946" w:rsidP="00627607">
                        <w:pPr>
                          <w:pStyle w:val="divdocumentli"/>
                          <w:numPr>
                            <w:ilvl w:val="0"/>
                            <w:numId w:val="3"/>
                          </w:numPr>
                          <w:tabs>
                            <w:tab w:val="left" w:pos="7821"/>
                            <w:tab w:val="left" w:pos="7962"/>
                          </w:tabs>
                          <w:spacing w:line="360" w:lineRule="atLeast"/>
                          <w:ind w:left="283" w:right="60" w:hanging="283"/>
                          <w:jc w:val="both"/>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Maintain account receivable and account payable.</w:t>
                        </w:r>
                      </w:p>
                      <w:p w:rsidR="005B5946" w:rsidRDefault="005B5946" w:rsidP="00627607">
                        <w:pPr>
                          <w:pStyle w:val="divdocumentli"/>
                          <w:numPr>
                            <w:ilvl w:val="0"/>
                            <w:numId w:val="3"/>
                          </w:numPr>
                          <w:tabs>
                            <w:tab w:val="left" w:pos="7821"/>
                            <w:tab w:val="left" w:pos="7962"/>
                          </w:tabs>
                          <w:spacing w:line="360" w:lineRule="atLeast"/>
                          <w:ind w:left="283" w:right="60" w:hanging="283"/>
                          <w:jc w:val="both"/>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Prepare Budget Variance report and match all expense with trial balance to see actual and budget amount of expense and income.</w:t>
                        </w:r>
                      </w:p>
                      <w:p w:rsidR="004823B5" w:rsidRDefault="005B5946" w:rsidP="00627607">
                        <w:pPr>
                          <w:pStyle w:val="divdocumentli"/>
                          <w:numPr>
                            <w:ilvl w:val="0"/>
                            <w:numId w:val="3"/>
                          </w:numPr>
                          <w:tabs>
                            <w:tab w:val="left" w:pos="7821"/>
                            <w:tab w:val="left" w:pos="7962"/>
                          </w:tabs>
                          <w:spacing w:line="360" w:lineRule="atLeast"/>
                          <w:ind w:left="283" w:right="60" w:hanging="283"/>
                          <w:jc w:val="both"/>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Working on various reports such as Budget variance report, Financial reports, Payroll, Investment account summary, All properties monthly bank reconciliation</w:t>
                        </w:r>
                        <w:r w:rsidR="004823B5">
                          <w:rPr>
                            <w:rStyle w:val="divdocumentright-boxdatetablesinglecolumn"/>
                            <w:rFonts w:ascii="Century Gothic" w:eastAsia="Century Gothic" w:hAnsi="Century Gothic" w:cs="Century Gothic"/>
                            <w:color w:val="343434"/>
                            <w:spacing w:val="4"/>
                            <w:sz w:val="22"/>
                            <w:szCs w:val="22"/>
                          </w:rPr>
                          <w:t xml:space="preserve"> and Daily Expense Allocation.</w:t>
                        </w:r>
                      </w:p>
                      <w:p w:rsidR="005B5946" w:rsidRDefault="004823B5" w:rsidP="00627607">
                        <w:pPr>
                          <w:pStyle w:val="divdocumentli"/>
                          <w:numPr>
                            <w:ilvl w:val="0"/>
                            <w:numId w:val="3"/>
                          </w:numPr>
                          <w:tabs>
                            <w:tab w:val="left" w:pos="7821"/>
                            <w:tab w:val="left" w:pos="7962"/>
                          </w:tabs>
                          <w:spacing w:line="360" w:lineRule="atLeast"/>
                          <w:ind w:left="283" w:right="60" w:hanging="283"/>
                          <w:jc w:val="both"/>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 xml:space="preserve">Work on Accurate dead line time and maintain all reports of month and present it to the client. </w:t>
                        </w:r>
                        <w:r w:rsidR="005B5946">
                          <w:rPr>
                            <w:rStyle w:val="divdocumentright-boxdatetablesinglecolumn"/>
                            <w:rFonts w:ascii="Century Gothic" w:eastAsia="Century Gothic" w:hAnsi="Century Gothic" w:cs="Century Gothic"/>
                            <w:color w:val="343434"/>
                            <w:spacing w:val="4"/>
                            <w:sz w:val="22"/>
                            <w:szCs w:val="22"/>
                          </w:rPr>
                          <w:t xml:space="preserve">  </w:t>
                        </w:r>
                      </w:p>
                      <w:p w:rsidR="005B5946" w:rsidRDefault="005B5946" w:rsidP="005B5946">
                        <w:pPr>
                          <w:pStyle w:val="divdocumentli"/>
                          <w:tabs>
                            <w:tab w:val="left" w:pos="7821"/>
                            <w:tab w:val="left" w:pos="7962"/>
                          </w:tabs>
                          <w:spacing w:line="360" w:lineRule="atLeast"/>
                          <w:ind w:left="283" w:right="60"/>
                          <w:jc w:val="both"/>
                          <w:rPr>
                            <w:rStyle w:val="divdocumentright-boxdatetablesinglecolumn"/>
                            <w:rFonts w:ascii="Century Gothic" w:eastAsia="Century Gothic" w:hAnsi="Century Gothic" w:cs="Century Gothic"/>
                            <w:color w:val="343434"/>
                            <w:spacing w:val="4"/>
                            <w:sz w:val="22"/>
                            <w:szCs w:val="22"/>
                          </w:rPr>
                        </w:pPr>
                      </w:p>
                      <w:p w:rsidR="005B5946" w:rsidRDefault="005B5946" w:rsidP="005B5946">
                        <w:pPr>
                          <w:pStyle w:val="divdocumentli"/>
                          <w:tabs>
                            <w:tab w:val="left" w:pos="7821"/>
                            <w:tab w:val="left" w:pos="7962"/>
                          </w:tabs>
                          <w:spacing w:line="360" w:lineRule="atLeast"/>
                          <w:ind w:left="283" w:right="60"/>
                          <w:jc w:val="both"/>
                          <w:rPr>
                            <w:rStyle w:val="divdocumentright-boxdatetablesinglecolumn"/>
                            <w:rFonts w:ascii="Century Gothic" w:eastAsia="Century Gothic" w:hAnsi="Century Gothic" w:cs="Century Gothic"/>
                            <w:color w:val="343434"/>
                            <w:spacing w:val="4"/>
                            <w:sz w:val="22"/>
                            <w:szCs w:val="22"/>
                          </w:rPr>
                        </w:pPr>
                      </w:p>
                      <w:p w:rsidR="00627607" w:rsidRDefault="00627607" w:rsidP="0044237C">
                        <w:pPr>
                          <w:pStyle w:val="divdocumentli"/>
                          <w:spacing w:line="360" w:lineRule="atLeast"/>
                          <w:jc w:val="both"/>
                          <w:rPr>
                            <w:rStyle w:val="divdocumentright-boxdatetablesinglecolumn"/>
                            <w:rFonts w:eastAsia="Century Gothic"/>
                            <w:bCs/>
                            <w:sz w:val="20"/>
                            <w:szCs w:val="20"/>
                          </w:rPr>
                        </w:pPr>
                      </w:p>
                      <w:p w:rsidR="00627607" w:rsidRPr="00627607" w:rsidRDefault="00627607" w:rsidP="0044237C">
                        <w:pPr>
                          <w:pStyle w:val="divdocumentli"/>
                          <w:spacing w:line="360" w:lineRule="atLeast"/>
                          <w:jc w:val="both"/>
                          <w:rPr>
                            <w:rStyle w:val="divdocumentright-boxdatetablesinglecolumn"/>
                            <w:rFonts w:ascii="Century Gothic" w:eastAsia="Century Gothic" w:hAnsi="Century Gothic"/>
                            <w:bCs/>
                            <w:sz w:val="20"/>
                            <w:szCs w:val="20"/>
                          </w:rPr>
                        </w:pPr>
                      </w:p>
                    </w:tc>
                  </w:tr>
                </w:tbl>
                <w:p w:rsidR="00854237" w:rsidRDefault="00854237">
                  <w:pPr>
                    <w:rPr>
                      <w:vanish/>
                    </w:rPr>
                  </w:pPr>
                </w:p>
                <w:tbl>
                  <w:tblPr>
                    <w:tblStyle w:val="divdocumentright-boxexperienceparagraph"/>
                    <w:tblW w:w="7899" w:type="dxa"/>
                    <w:tblCellSpacing w:w="0" w:type="dxa"/>
                    <w:tblLayout w:type="fixed"/>
                    <w:tblCellMar>
                      <w:left w:w="0" w:type="dxa"/>
                      <w:right w:w="0" w:type="dxa"/>
                    </w:tblCellMar>
                    <w:tblLook w:val="05E0" w:firstRow="1" w:lastRow="1" w:firstColumn="1" w:lastColumn="1" w:noHBand="0" w:noVBand="1"/>
                  </w:tblPr>
                  <w:tblGrid>
                    <w:gridCol w:w="460"/>
                    <w:gridCol w:w="1300"/>
                    <w:gridCol w:w="119"/>
                    <w:gridCol w:w="6020"/>
                  </w:tblGrid>
                  <w:tr w:rsidR="00854237" w:rsidTr="0044237C">
                    <w:trPr>
                      <w:tblCellSpacing w:w="0" w:type="dxa"/>
                    </w:trPr>
                    <w:tc>
                      <w:tcPr>
                        <w:tcW w:w="460" w:type="dxa"/>
                        <w:tcMar>
                          <w:top w:w="400" w:type="dxa"/>
                          <w:left w:w="0" w:type="dxa"/>
                          <w:bottom w:w="0" w:type="dxa"/>
                          <w:right w:w="0" w:type="dxa"/>
                        </w:tcMar>
                        <w:vAlign w:val="bottom"/>
                      </w:tcPr>
                      <w:p w:rsidR="00854237" w:rsidRDefault="00854237" w:rsidP="007838D2">
                        <w:pPr>
                          <w:pStyle w:val="divdocumentemptycellParagraph"/>
                          <w:tabs>
                            <w:tab w:val="left" w:pos="7821"/>
                            <w:tab w:val="left" w:pos="7962"/>
                          </w:tabs>
                          <w:spacing w:line="360" w:lineRule="atLeast"/>
                          <w:jc w:val="both"/>
                          <w:rPr>
                            <w:rStyle w:val="divdocumentemptycell"/>
                            <w:rFonts w:ascii="Century Gothic" w:eastAsia="Century Gothic" w:hAnsi="Century Gothic" w:cs="Century Gothic"/>
                            <w:color w:val="343434"/>
                            <w:spacing w:val="4"/>
                            <w:sz w:val="22"/>
                            <w:szCs w:val="22"/>
                          </w:rPr>
                        </w:pPr>
                      </w:p>
                    </w:tc>
                    <w:tc>
                      <w:tcPr>
                        <w:tcW w:w="1300" w:type="dxa"/>
                        <w:tcMar>
                          <w:top w:w="400" w:type="dxa"/>
                          <w:left w:w="0" w:type="dxa"/>
                          <w:bottom w:w="0" w:type="dxa"/>
                          <w:right w:w="0" w:type="dxa"/>
                        </w:tcMar>
                      </w:tcPr>
                      <w:p w:rsidR="00854237" w:rsidRDefault="00854237" w:rsidP="007838D2">
                        <w:pPr>
                          <w:pStyle w:val="divdocumentemptycellParagraph"/>
                          <w:tabs>
                            <w:tab w:val="left" w:pos="7821"/>
                            <w:tab w:val="left" w:pos="7962"/>
                          </w:tabs>
                          <w:spacing w:line="360" w:lineRule="atLeast"/>
                          <w:jc w:val="both"/>
                          <w:rPr>
                            <w:rStyle w:val="divdocumentemptycell"/>
                            <w:rFonts w:ascii="Century Gothic" w:eastAsia="Century Gothic" w:hAnsi="Century Gothic" w:cs="Century Gothic"/>
                            <w:color w:val="343434"/>
                            <w:spacing w:val="4"/>
                            <w:sz w:val="22"/>
                            <w:szCs w:val="22"/>
                          </w:rPr>
                        </w:pPr>
                      </w:p>
                    </w:tc>
                    <w:tc>
                      <w:tcPr>
                        <w:tcW w:w="119" w:type="dxa"/>
                        <w:tcMar>
                          <w:top w:w="400" w:type="dxa"/>
                          <w:left w:w="0" w:type="dxa"/>
                          <w:bottom w:w="0" w:type="dxa"/>
                          <w:right w:w="0" w:type="dxa"/>
                        </w:tcMar>
                        <w:vAlign w:val="bottom"/>
                      </w:tcPr>
                      <w:p w:rsidR="00854237" w:rsidRDefault="00854237" w:rsidP="007838D2">
                        <w:pPr>
                          <w:pStyle w:val="divdocumentemptycellParagraph"/>
                          <w:tabs>
                            <w:tab w:val="left" w:pos="7821"/>
                            <w:tab w:val="left" w:pos="7962"/>
                          </w:tabs>
                          <w:spacing w:line="360" w:lineRule="atLeast"/>
                          <w:jc w:val="both"/>
                          <w:rPr>
                            <w:rStyle w:val="divdocumentright-boxpaddedlinedate-content"/>
                            <w:rFonts w:ascii="Century Gothic" w:eastAsia="Century Gothic" w:hAnsi="Century Gothic" w:cs="Century Gothic"/>
                            <w:color w:val="343434"/>
                            <w:spacing w:val="4"/>
                            <w:sz w:val="22"/>
                            <w:szCs w:val="22"/>
                          </w:rPr>
                        </w:pPr>
                      </w:p>
                    </w:tc>
                    <w:tc>
                      <w:tcPr>
                        <w:tcW w:w="6020" w:type="dxa"/>
                        <w:tcMar>
                          <w:top w:w="400" w:type="dxa"/>
                          <w:left w:w="0" w:type="dxa"/>
                          <w:bottom w:w="0" w:type="dxa"/>
                          <w:right w:w="0" w:type="dxa"/>
                        </w:tcMar>
                      </w:tcPr>
                      <w:p w:rsidR="00854237" w:rsidRDefault="00854237" w:rsidP="0044237C">
                        <w:pPr>
                          <w:pStyle w:val="divdocumentli"/>
                          <w:tabs>
                            <w:tab w:val="left" w:pos="7821"/>
                            <w:tab w:val="left" w:pos="7962"/>
                          </w:tabs>
                          <w:spacing w:line="360" w:lineRule="atLeast"/>
                          <w:ind w:right="60"/>
                          <w:jc w:val="both"/>
                          <w:rPr>
                            <w:rStyle w:val="divdocumentright-boxdatetablesinglecolumn"/>
                            <w:rFonts w:ascii="Century Gothic" w:eastAsia="Century Gothic" w:hAnsi="Century Gothic" w:cs="Century Gothic"/>
                            <w:color w:val="343434"/>
                            <w:spacing w:val="4"/>
                            <w:sz w:val="22"/>
                            <w:szCs w:val="22"/>
                          </w:rPr>
                        </w:pPr>
                      </w:p>
                    </w:tc>
                  </w:tr>
                </w:tbl>
                <w:p w:rsidR="00854237" w:rsidRDefault="00854237" w:rsidP="007838D2">
                  <w:pPr>
                    <w:tabs>
                      <w:tab w:val="left" w:pos="7821"/>
                      <w:tab w:val="left" w:pos="7962"/>
                    </w:tabs>
                    <w:jc w:val="both"/>
                    <w:rPr>
                      <w:vanish/>
                    </w:rPr>
                  </w:pPr>
                </w:p>
                <w:tbl>
                  <w:tblPr>
                    <w:tblStyle w:val="divdocumentright-boxexperienceparagraph"/>
                    <w:tblW w:w="7899" w:type="dxa"/>
                    <w:tblCellSpacing w:w="0" w:type="dxa"/>
                    <w:tblLayout w:type="fixed"/>
                    <w:tblCellMar>
                      <w:left w:w="0" w:type="dxa"/>
                      <w:right w:w="0" w:type="dxa"/>
                    </w:tblCellMar>
                    <w:tblLook w:val="05E0" w:firstRow="1" w:lastRow="1" w:firstColumn="1" w:lastColumn="1" w:noHBand="0" w:noVBand="1"/>
                  </w:tblPr>
                  <w:tblGrid>
                    <w:gridCol w:w="460"/>
                    <w:gridCol w:w="1300"/>
                    <w:gridCol w:w="20"/>
                    <w:gridCol w:w="6119"/>
                  </w:tblGrid>
                  <w:tr w:rsidR="00854237" w:rsidRPr="00463942" w:rsidTr="000A7CB4">
                    <w:trPr>
                      <w:tblCellSpacing w:w="0" w:type="dxa"/>
                    </w:trPr>
                    <w:tc>
                      <w:tcPr>
                        <w:tcW w:w="460" w:type="dxa"/>
                        <w:tcMar>
                          <w:top w:w="400" w:type="dxa"/>
                          <w:left w:w="0" w:type="dxa"/>
                          <w:bottom w:w="0" w:type="dxa"/>
                          <w:right w:w="0" w:type="dxa"/>
                        </w:tcMar>
                        <w:vAlign w:val="bottom"/>
                        <w:hideMark/>
                      </w:tcPr>
                      <w:p w:rsidR="00854237" w:rsidRPr="002D2135" w:rsidRDefault="004D0748" w:rsidP="007838D2">
                        <w:pPr>
                          <w:pStyle w:val="divdocumentemptycellParagraph"/>
                          <w:tabs>
                            <w:tab w:val="left" w:pos="7821"/>
                            <w:tab w:val="left" w:pos="7962"/>
                          </w:tabs>
                          <w:spacing w:line="360" w:lineRule="atLeast"/>
                          <w:jc w:val="both"/>
                          <w:rPr>
                            <w:rStyle w:val="divdocumentright-boxdatetablesinglecolumn"/>
                            <w:rFonts w:ascii="Century Gothic" w:eastAsia="Century Gothic" w:hAnsi="Century Gothic" w:cs="Century Gothic"/>
                            <w:color w:val="343434"/>
                            <w:spacing w:val="4"/>
                            <w:sz w:val="22"/>
                            <w:szCs w:val="22"/>
                          </w:rPr>
                        </w:pPr>
                        <w:r w:rsidRPr="002D2135">
                          <w:rPr>
                            <w:rStyle w:val="divdocumentright-boxdatetablesinglecolumn"/>
                            <w:rFonts w:ascii="Century Gothic" w:eastAsia="Century Gothic" w:hAnsi="Century Gothic" w:cs="Century Gothic"/>
                            <w:color w:val="343434"/>
                            <w:spacing w:val="4"/>
                            <w:sz w:val="22"/>
                            <w:szCs w:val="22"/>
                          </w:rPr>
                          <w:t> </w:t>
                        </w:r>
                      </w:p>
                    </w:tc>
                    <w:tc>
                      <w:tcPr>
                        <w:tcW w:w="1300" w:type="dxa"/>
                        <w:tcMar>
                          <w:top w:w="400" w:type="dxa"/>
                          <w:left w:w="0" w:type="dxa"/>
                          <w:bottom w:w="0" w:type="dxa"/>
                          <w:right w:w="0" w:type="dxa"/>
                        </w:tcMar>
                        <w:hideMark/>
                      </w:tcPr>
                      <w:p w:rsidR="00854237" w:rsidRPr="00242AB5" w:rsidRDefault="005B3BC0" w:rsidP="007838D2">
                        <w:pPr>
                          <w:pStyle w:val="divdocumentemptycellParagraph"/>
                          <w:tabs>
                            <w:tab w:val="left" w:pos="7821"/>
                            <w:tab w:val="left" w:pos="7962"/>
                          </w:tabs>
                          <w:spacing w:line="360" w:lineRule="atLeast"/>
                          <w:jc w:val="both"/>
                          <w:rPr>
                            <w:rStyle w:val="divdocumentright-boxdatetablesinglecolumn"/>
                            <w:rFonts w:ascii="Century Gothic" w:eastAsia="Century Gothic" w:hAnsi="Century Gothic" w:cs="Century Gothic"/>
                            <w:b/>
                            <w:color w:val="343434"/>
                            <w:spacing w:val="4"/>
                            <w:sz w:val="22"/>
                            <w:szCs w:val="22"/>
                          </w:rPr>
                        </w:pPr>
                        <w:r w:rsidRPr="00242AB5">
                          <w:rPr>
                            <w:rStyle w:val="divdocumentright-boxdatetablesinglecolumn"/>
                            <w:rFonts w:ascii="Century Gothic" w:eastAsia="Century Gothic" w:hAnsi="Century Gothic" w:cs="Century Gothic"/>
                            <w:b/>
                            <w:color w:val="343434"/>
                            <w:spacing w:val="4"/>
                            <w:sz w:val="22"/>
                            <w:szCs w:val="22"/>
                          </w:rPr>
                          <w:t>2019-12</w:t>
                        </w:r>
                        <w:r w:rsidR="004D0748" w:rsidRPr="00242AB5">
                          <w:rPr>
                            <w:rStyle w:val="divdocumentright-boxdatetablesinglecolumn"/>
                            <w:rFonts w:ascii="Century Gothic" w:eastAsia="Century Gothic" w:hAnsi="Century Gothic" w:cs="Century Gothic"/>
                            <w:b/>
                            <w:color w:val="343434"/>
                            <w:spacing w:val="4"/>
                            <w:sz w:val="22"/>
                            <w:szCs w:val="22"/>
                          </w:rPr>
                          <w:t xml:space="preserve"> - </w:t>
                        </w:r>
                        <w:r w:rsidR="00653CE0">
                          <w:rPr>
                            <w:rStyle w:val="divdocumentright-boxdatetablesinglecolumn"/>
                            <w:rFonts w:ascii="Century Gothic" w:eastAsia="Century Gothic" w:hAnsi="Century Gothic" w:cs="Century Gothic"/>
                            <w:b/>
                            <w:color w:val="343434"/>
                            <w:spacing w:val="4"/>
                            <w:sz w:val="22"/>
                            <w:szCs w:val="22"/>
                          </w:rPr>
                          <w:t>2021</w:t>
                        </w:r>
                        <w:r w:rsidR="00CD06F0">
                          <w:rPr>
                            <w:rStyle w:val="divdocumentright-boxdatetablesinglecolumn"/>
                            <w:rFonts w:ascii="Century Gothic" w:eastAsia="Century Gothic" w:hAnsi="Century Gothic" w:cs="Century Gothic"/>
                            <w:b/>
                            <w:color w:val="343434"/>
                            <w:spacing w:val="4"/>
                            <w:sz w:val="22"/>
                            <w:szCs w:val="22"/>
                          </w:rPr>
                          <w:t>- 08</w:t>
                        </w:r>
                      </w:p>
                    </w:tc>
                    <w:tc>
                      <w:tcPr>
                        <w:tcW w:w="20" w:type="dxa"/>
                        <w:tcMar>
                          <w:top w:w="400" w:type="dxa"/>
                          <w:left w:w="0" w:type="dxa"/>
                          <w:bottom w:w="0" w:type="dxa"/>
                          <w:right w:w="0" w:type="dxa"/>
                        </w:tcMar>
                        <w:vAlign w:val="bottom"/>
                        <w:hideMark/>
                      </w:tcPr>
                      <w:p w:rsidR="00854237" w:rsidRPr="002D2135" w:rsidRDefault="004D0748" w:rsidP="007838D2">
                        <w:pPr>
                          <w:pStyle w:val="divdocumentemptycellParagraph"/>
                          <w:tabs>
                            <w:tab w:val="left" w:pos="7821"/>
                            <w:tab w:val="left" w:pos="7962"/>
                          </w:tabs>
                          <w:spacing w:line="360" w:lineRule="atLeast"/>
                          <w:jc w:val="both"/>
                          <w:rPr>
                            <w:rStyle w:val="divdocumentright-boxdatetablesinglecolumn"/>
                            <w:rFonts w:ascii="Century Gothic" w:eastAsia="Century Gothic" w:hAnsi="Century Gothic" w:cs="Century Gothic"/>
                            <w:color w:val="343434"/>
                            <w:spacing w:val="4"/>
                            <w:sz w:val="22"/>
                            <w:szCs w:val="22"/>
                          </w:rPr>
                        </w:pPr>
                        <w:r w:rsidRPr="002D2135">
                          <w:rPr>
                            <w:rStyle w:val="divdocumentright-boxdatetablesinglecolumn"/>
                            <w:rFonts w:ascii="Century Gothic" w:eastAsia="Century Gothic" w:hAnsi="Century Gothic" w:cs="Century Gothic"/>
                            <w:color w:val="343434"/>
                            <w:spacing w:val="4"/>
                            <w:sz w:val="22"/>
                            <w:szCs w:val="22"/>
                          </w:rPr>
                          <w:t> </w:t>
                        </w:r>
                      </w:p>
                    </w:tc>
                    <w:tc>
                      <w:tcPr>
                        <w:tcW w:w="6119" w:type="dxa"/>
                        <w:tcMar>
                          <w:top w:w="400" w:type="dxa"/>
                          <w:left w:w="0" w:type="dxa"/>
                          <w:bottom w:w="0" w:type="dxa"/>
                          <w:right w:w="0" w:type="dxa"/>
                        </w:tcMar>
                        <w:hideMark/>
                      </w:tcPr>
                      <w:p w:rsidR="00854237" w:rsidRPr="0044237C" w:rsidRDefault="00687FD0" w:rsidP="0044237C">
                        <w:pPr>
                          <w:pStyle w:val="divdocumentparentContainerright-boxsectioneducationsinglecolumnpaddedline"/>
                          <w:spacing w:after="80" w:line="360" w:lineRule="atLeast"/>
                          <w:ind w:right="400"/>
                          <w:rPr>
                            <w:rStyle w:val="divdocumentdegree"/>
                            <w:rFonts w:ascii="Century Gothic" w:eastAsia="Century Gothic" w:hAnsi="Century Gothic" w:cs="Century Gothic"/>
                            <w:b/>
                            <w:bCs/>
                            <w:color w:val="343434"/>
                            <w:spacing w:val="4"/>
                          </w:rPr>
                        </w:pPr>
                        <w:r>
                          <w:rPr>
                            <w:rStyle w:val="divdocumentdegree"/>
                            <w:rFonts w:ascii="Century Gothic" w:eastAsia="Century Gothic" w:hAnsi="Century Gothic" w:cs="Century Gothic"/>
                            <w:b/>
                            <w:bCs/>
                            <w:color w:val="343434"/>
                            <w:spacing w:val="4"/>
                          </w:rPr>
                          <w:t xml:space="preserve"> </w:t>
                        </w:r>
                        <w:r w:rsidR="005B3BC0" w:rsidRPr="0044237C">
                          <w:rPr>
                            <w:rStyle w:val="divdocumentdegree"/>
                            <w:rFonts w:ascii="Century Gothic" w:eastAsia="Century Gothic" w:hAnsi="Century Gothic" w:cs="Century Gothic"/>
                            <w:b/>
                            <w:bCs/>
                            <w:color w:val="343434"/>
                            <w:spacing w:val="4"/>
                          </w:rPr>
                          <w:t>Account</w:t>
                        </w:r>
                        <w:r w:rsidR="000E7059">
                          <w:rPr>
                            <w:rStyle w:val="divdocumentdegree"/>
                            <w:rFonts w:ascii="Century Gothic" w:eastAsia="Century Gothic" w:hAnsi="Century Gothic" w:cs="Century Gothic"/>
                            <w:b/>
                            <w:bCs/>
                            <w:color w:val="343434"/>
                            <w:spacing w:val="4"/>
                          </w:rPr>
                          <w:t xml:space="preserve"> (Executive)</w:t>
                        </w:r>
                      </w:p>
                      <w:p w:rsidR="00854237" w:rsidRPr="000A7CB4" w:rsidRDefault="005B3BC0" w:rsidP="007838D2">
                        <w:pPr>
                          <w:pStyle w:val="divdocumentparentContainerright-boxsectionexperiencesinglecolumnpaddedline"/>
                          <w:tabs>
                            <w:tab w:val="left" w:pos="7821"/>
                            <w:tab w:val="left" w:pos="7962"/>
                          </w:tabs>
                          <w:spacing w:before="80" w:line="360" w:lineRule="atLeast"/>
                          <w:ind w:right="400"/>
                          <w:jc w:val="both"/>
                          <w:rPr>
                            <w:rStyle w:val="span"/>
                            <w:rFonts w:ascii="Century Gothic" w:eastAsia="Century Gothic" w:hAnsi="Century Gothic" w:cs="Century Gothic"/>
                            <w:i/>
                            <w:iCs/>
                            <w:color w:val="343434"/>
                            <w:spacing w:val="4"/>
                            <w:sz w:val="22"/>
                            <w:szCs w:val="22"/>
                          </w:rPr>
                        </w:pPr>
                        <w:r w:rsidRPr="000A7CB4">
                          <w:rPr>
                            <w:rStyle w:val="span"/>
                            <w:rFonts w:ascii="Century Gothic" w:eastAsia="Century Gothic" w:hAnsi="Century Gothic" w:cs="Century Gothic"/>
                            <w:i/>
                            <w:iCs/>
                            <w:color w:val="343434"/>
                            <w:spacing w:val="4"/>
                            <w:sz w:val="22"/>
                            <w:szCs w:val="22"/>
                          </w:rPr>
                          <w:t>Annet Technologies</w:t>
                        </w:r>
                        <w:r w:rsidR="00CB3A3A" w:rsidRPr="000A7CB4">
                          <w:rPr>
                            <w:rStyle w:val="span"/>
                            <w:rFonts w:ascii="Century Gothic" w:eastAsia="Century Gothic" w:hAnsi="Century Gothic" w:cs="Century Gothic"/>
                            <w:i/>
                            <w:iCs/>
                            <w:color w:val="343434"/>
                            <w:spacing w:val="4"/>
                            <w:sz w:val="22"/>
                            <w:szCs w:val="22"/>
                          </w:rPr>
                          <w:t>,</w:t>
                        </w:r>
                        <w:r w:rsidR="00463942" w:rsidRPr="000A7CB4">
                          <w:rPr>
                            <w:rStyle w:val="span"/>
                            <w:rFonts w:ascii="Century Gothic" w:eastAsia="Century Gothic" w:hAnsi="Century Gothic" w:cs="Century Gothic"/>
                            <w:i/>
                            <w:iCs/>
                            <w:color w:val="343434"/>
                            <w:spacing w:val="4"/>
                            <w:sz w:val="22"/>
                            <w:szCs w:val="22"/>
                          </w:rPr>
                          <w:t xml:space="preserve"> Dept. Bank – Reconciliation </w:t>
                        </w:r>
                        <w:r w:rsidR="00CB3A3A" w:rsidRPr="000A7CB4">
                          <w:rPr>
                            <w:rStyle w:val="span"/>
                            <w:rFonts w:ascii="Century Gothic" w:eastAsia="Century Gothic" w:hAnsi="Century Gothic" w:cs="Century Gothic"/>
                            <w:i/>
                            <w:iCs/>
                            <w:color w:val="343434"/>
                            <w:spacing w:val="4"/>
                            <w:sz w:val="22"/>
                            <w:szCs w:val="22"/>
                          </w:rPr>
                          <w:t xml:space="preserve"> Gandhinagar</w:t>
                        </w:r>
                        <w:r w:rsidR="004D0748" w:rsidRPr="000A7CB4">
                          <w:rPr>
                            <w:rStyle w:val="span"/>
                            <w:rFonts w:ascii="Century Gothic" w:eastAsia="Century Gothic" w:hAnsi="Century Gothic" w:cs="Century Gothic"/>
                            <w:i/>
                            <w:iCs/>
                            <w:color w:val="343434"/>
                            <w:spacing w:val="4"/>
                            <w:sz w:val="22"/>
                            <w:szCs w:val="22"/>
                          </w:rPr>
                          <w:t xml:space="preserve">, </w:t>
                        </w:r>
                        <w:r w:rsidR="005967E5" w:rsidRPr="000A7CB4">
                          <w:rPr>
                            <w:rStyle w:val="span"/>
                            <w:rFonts w:ascii="Century Gothic" w:eastAsia="Century Gothic" w:hAnsi="Century Gothic" w:cs="Century Gothic"/>
                            <w:i/>
                            <w:iCs/>
                            <w:color w:val="343434"/>
                            <w:spacing w:val="4"/>
                            <w:sz w:val="22"/>
                            <w:szCs w:val="22"/>
                          </w:rPr>
                          <w:t>India</w:t>
                        </w:r>
                      </w:p>
                      <w:p w:rsidR="00854237" w:rsidRDefault="00CB3A3A" w:rsidP="00CB3A3A">
                        <w:pPr>
                          <w:pStyle w:val="divdocumentli"/>
                          <w:numPr>
                            <w:ilvl w:val="0"/>
                            <w:numId w:val="3"/>
                          </w:numPr>
                          <w:tabs>
                            <w:tab w:val="left" w:pos="7821"/>
                            <w:tab w:val="left" w:pos="7962"/>
                          </w:tabs>
                          <w:spacing w:line="360" w:lineRule="atLeast"/>
                          <w:ind w:left="283" w:right="60" w:hanging="283"/>
                          <w:jc w:val="both"/>
                          <w:rPr>
                            <w:rStyle w:val="divdocumentright-boxdatetablesinglecolumn"/>
                            <w:rFonts w:ascii="Century Gothic" w:eastAsia="Century Gothic" w:hAnsi="Century Gothic" w:cs="Century Gothic"/>
                            <w:color w:val="343434"/>
                            <w:spacing w:val="4"/>
                            <w:sz w:val="22"/>
                            <w:szCs w:val="22"/>
                          </w:rPr>
                        </w:pPr>
                        <w:r w:rsidRPr="00CB3A3A">
                          <w:rPr>
                            <w:rStyle w:val="divdocumentright-boxdatetablesinglecolumn"/>
                            <w:rFonts w:ascii="Century Gothic" w:eastAsia="Century Gothic" w:hAnsi="Century Gothic" w:cs="Century Gothic"/>
                            <w:color w:val="343434"/>
                            <w:spacing w:val="4"/>
                            <w:sz w:val="22"/>
                            <w:szCs w:val="22"/>
                          </w:rPr>
                          <w:t>Worked on Real Estate Software,</w:t>
                        </w:r>
                        <w:r w:rsidR="004D0748" w:rsidRPr="00CB3A3A">
                          <w:rPr>
                            <w:rStyle w:val="divdocumentright-boxdatetablesinglecolumn"/>
                            <w:rFonts w:ascii="Century Gothic" w:eastAsia="Century Gothic" w:hAnsi="Century Gothic" w:cs="Century Gothic"/>
                            <w:color w:val="343434"/>
                            <w:spacing w:val="4"/>
                            <w:sz w:val="22"/>
                            <w:szCs w:val="22"/>
                          </w:rPr>
                          <w:t xml:space="preserve"> </w:t>
                        </w:r>
                        <w:r w:rsidRPr="00CB3A3A">
                          <w:rPr>
                            <w:rStyle w:val="divdocumentright-boxdatetablesinglecolumn"/>
                            <w:rFonts w:ascii="Century Gothic" w:eastAsia="Century Gothic" w:hAnsi="Century Gothic" w:cs="Century Gothic"/>
                            <w:color w:val="343434"/>
                            <w:spacing w:val="4"/>
                            <w:sz w:val="22"/>
                            <w:szCs w:val="22"/>
                          </w:rPr>
                          <w:t xml:space="preserve">Such as </w:t>
                        </w:r>
                        <w:r w:rsidR="00AD00EF" w:rsidRPr="00CB3A3A">
                          <w:rPr>
                            <w:rStyle w:val="divdocumentright-boxdatetablesinglecolumn"/>
                            <w:rFonts w:ascii="Century Gothic" w:eastAsia="Century Gothic" w:hAnsi="Century Gothic" w:cs="Century Gothic"/>
                            <w:color w:val="343434"/>
                            <w:spacing w:val="4"/>
                            <w:sz w:val="22"/>
                            <w:szCs w:val="22"/>
                          </w:rPr>
                          <w:t>Ya</w:t>
                        </w:r>
                        <w:r w:rsidR="00AD00EF">
                          <w:rPr>
                            <w:rStyle w:val="divdocumentright-boxdatetablesinglecolumn"/>
                            <w:rFonts w:ascii="Century Gothic" w:eastAsia="Century Gothic" w:hAnsi="Century Gothic" w:cs="Century Gothic"/>
                            <w:color w:val="343434"/>
                            <w:spacing w:val="4"/>
                            <w:sz w:val="22"/>
                            <w:szCs w:val="22"/>
                          </w:rPr>
                          <w:t>rdi</w:t>
                        </w:r>
                        <w:r w:rsidR="00463942">
                          <w:rPr>
                            <w:rStyle w:val="divdocumentright-boxdatetablesinglecolumn"/>
                            <w:rFonts w:ascii="Century Gothic" w:eastAsia="Century Gothic" w:hAnsi="Century Gothic" w:cs="Century Gothic"/>
                            <w:color w:val="343434"/>
                            <w:spacing w:val="4"/>
                            <w:sz w:val="22"/>
                            <w:szCs w:val="22"/>
                          </w:rPr>
                          <w:t xml:space="preserve"> Voyager, MRI and </w:t>
                        </w:r>
                        <w:r w:rsidR="00AD00EF">
                          <w:rPr>
                            <w:rStyle w:val="divdocumentright-boxdatetablesinglecolumn"/>
                            <w:rFonts w:ascii="Century Gothic" w:eastAsia="Century Gothic" w:hAnsi="Century Gothic" w:cs="Century Gothic"/>
                            <w:color w:val="343434"/>
                            <w:spacing w:val="4"/>
                            <w:sz w:val="22"/>
                            <w:szCs w:val="22"/>
                          </w:rPr>
                          <w:t>QuickBooks</w:t>
                        </w:r>
                        <w:r w:rsidR="00463942">
                          <w:rPr>
                            <w:rStyle w:val="divdocumentright-boxdatetablesinglecolumn"/>
                            <w:rFonts w:ascii="Century Gothic" w:eastAsia="Century Gothic" w:hAnsi="Century Gothic" w:cs="Century Gothic"/>
                            <w:color w:val="343434"/>
                            <w:spacing w:val="4"/>
                            <w:sz w:val="22"/>
                            <w:szCs w:val="22"/>
                          </w:rPr>
                          <w:t>.</w:t>
                        </w:r>
                      </w:p>
                      <w:p w:rsidR="00AD00EF" w:rsidRDefault="00AD00EF" w:rsidP="00CB3A3A">
                        <w:pPr>
                          <w:pStyle w:val="divdocumentli"/>
                          <w:numPr>
                            <w:ilvl w:val="0"/>
                            <w:numId w:val="3"/>
                          </w:numPr>
                          <w:tabs>
                            <w:tab w:val="left" w:pos="7821"/>
                            <w:tab w:val="left" w:pos="7962"/>
                          </w:tabs>
                          <w:spacing w:line="360" w:lineRule="atLeast"/>
                          <w:ind w:left="283" w:right="60" w:hanging="283"/>
                          <w:jc w:val="both"/>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Working on major projects/Client are Z-integrated, Clearview and NMS.</w:t>
                        </w:r>
                      </w:p>
                      <w:p w:rsidR="00463942" w:rsidRDefault="00463942" w:rsidP="00CB3A3A">
                        <w:pPr>
                          <w:pStyle w:val="divdocumentli"/>
                          <w:numPr>
                            <w:ilvl w:val="0"/>
                            <w:numId w:val="3"/>
                          </w:numPr>
                          <w:tabs>
                            <w:tab w:val="left" w:pos="7821"/>
                            <w:tab w:val="left" w:pos="7962"/>
                          </w:tabs>
                          <w:spacing w:line="360" w:lineRule="atLeast"/>
                          <w:ind w:left="283" w:right="60" w:hanging="283"/>
                          <w:jc w:val="both"/>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 xml:space="preserve">Pull Daily Bank Statement from Bank Portal and record transactions </w:t>
                        </w:r>
                        <w:r w:rsidR="00B87D5A">
                          <w:rPr>
                            <w:rStyle w:val="divdocumentright-boxdatetablesinglecolumn"/>
                            <w:rFonts w:ascii="Century Gothic" w:eastAsia="Century Gothic" w:hAnsi="Century Gothic" w:cs="Century Gothic"/>
                            <w:color w:val="343434"/>
                            <w:spacing w:val="4"/>
                            <w:sz w:val="22"/>
                            <w:szCs w:val="22"/>
                          </w:rPr>
                          <w:t>in the system.</w:t>
                        </w:r>
                      </w:p>
                      <w:p w:rsidR="00B87D5A" w:rsidRDefault="00B87D5A" w:rsidP="00CB3A3A">
                        <w:pPr>
                          <w:pStyle w:val="divdocumentli"/>
                          <w:numPr>
                            <w:ilvl w:val="0"/>
                            <w:numId w:val="3"/>
                          </w:numPr>
                          <w:tabs>
                            <w:tab w:val="left" w:pos="7821"/>
                            <w:tab w:val="left" w:pos="7962"/>
                          </w:tabs>
                          <w:spacing w:line="360" w:lineRule="atLeast"/>
                          <w:ind w:left="283" w:right="60" w:hanging="283"/>
                          <w:jc w:val="both"/>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Transactions need to record such as Bank fees, Intercompany transfer/ Money market, Credit Card Deposits, Payroll fees, Wire fees, Interest Income, Deposits and Check, Make Daily Cash Report with all updated transactions and submit that, DCR file to client through Mail.</w:t>
                        </w:r>
                      </w:p>
                      <w:p w:rsidR="0044237C" w:rsidRDefault="0044237C" w:rsidP="00CB3A3A">
                        <w:pPr>
                          <w:pStyle w:val="divdocumentli"/>
                          <w:numPr>
                            <w:ilvl w:val="0"/>
                            <w:numId w:val="3"/>
                          </w:numPr>
                          <w:tabs>
                            <w:tab w:val="left" w:pos="7821"/>
                            <w:tab w:val="left" w:pos="7962"/>
                          </w:tabs>
                          <w:spacing w:line="360" w:lineRule="atLeast"/>
                          <w:ind w:left="283" w:right="60" w:hanging="283"/>
                          <w:jc w:val="both"/>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Match Cash to General Ledger Balance.</w:t>
                        </w:r>
                      </w:p>
                      <w:p w:rsidR="00463942" w:rsidRPr="002D2135" w:rsidRDefault="00463942" w:rsidP="00CB3A3A">
                        <w:pPr>
                          <w:pStyle w:val="divdocumentli"/>
                          <w:numPr>
                            <w:ilvl w:val="0"/>
                            <w:numId w:val="3"/>
                          </w:numPr>
                          <w:tabs>
                            <w:tab w:val="left" w:pos="7821"/>
                            <w:tab w:val="left" w:pos="7962"/>
                          </w:tabs>
                          <w:spacing w:line="360" w:lineRule="atLeast"/>
                          <w:ind w:left="283" w:right="60" w:hanging="283"/>
                          <w:jc w:val="both"/>
                          <w:rPr>
                            <w:rStyle w:val="divdocumentright-boxdatetablesinglecolumn"/>
                            <w:rFonts w:ascii="Century Gothic" w:eastAsia="Century Gothic" w:hAnsi="Century Gothic" w:cs="Century Gothic"/>
                            <w:color w:val="343434"/>
                            <w:spacing w:val="4"/>
                            <w:sz w:val="22"/>
                            <w:szCs w:val="22"/>
                          </w:rPr>
                        </w:pPr>
                        <w:r w:rsidRPr="00463942">
                          <w:rPr>
                            <w:rStyle w:val="divdocumentright-boxdatetablesinglecolumn"/>
                            <w:rFonts w:ascii="Century Gothic" w:eastAsia="Century Gothic" w:hAnsi="Century Gothic" w:cs="Century Gothic"/>
                            <w:color w:val="343434"/>
                            <w:spacing w:val="4"/>
                            <w:sz w:val="22"/>
                            <w:szCs w:val="22"/>
                          </w:rPr>
                          <w:t>Monitor all banking activities in order to detect irregularities.</w:t>
                        </w:r>
                      </w:p>
                      <w:p w:rsidR="00463942" w:rsidRDefault="00463942" w:rsidP="00CB3A3A">
                        <w:pPr>
                          <w:pStyle w:val="divdocumentli"/>
                          <w:numPr>
                            <w:ilvl w:val="0"/>
                            <w:numId w:val="3"/>
                          </w:numPr>
                          <w:tabs>
                            <w:tab w:val="left" w:pos="7821"/>
                            <w:tab w:val="left" w:pos="7962"/>
                          </w:tabs>
                          <w:spacing w:line="360" w:lineRule="atLeast"/>
                          <w:ind w:left="283" w:right="60" w:hanging="283"/>
                          <w:jc w:val="both"/>
                          <w:rPr>
                            <w:rStyle w:val="divdocumentright-boxdatetablesinglecolumn"/>
                            <w:rFonts w:ascii="Century Gothic" w:eastAsia="Century Gothic" w:hAnsi="Century Gothic" w:cs="Century Gothic"/>
                            <w:color w:val="343434"/>
                            <w:spacing w:val="4"/>
                            <w:sz w:val="22"/>
                            <w:szCs w:val="22"/>
                          </w:rPr>
                        </w:pPr>
                        <w:r w:rsidRPr="00463942">
                          <w:rPr>
                            <w:rStyle w:val="divdocumentright-boxdatetablesinglecolumn"/>
                            <w:rFonts w:ascii="Century Gothic" w:eastAsia="Century Gothic" w:hAnsi="Century Gothic" w:cs="Century Gothic"/>
                            <w:color w:val="343434"/>
                            <w:spacing w:val="4"/>
                            <w:sz w:val="22"/>
                            <w:szCs w:val="22"/>
                          </w:rPr>
                          <w:t>Investigate all transactions in order to prevent fraud</w:t>
                        </w:r>
                        <w:r>
                          <w:rPr>
                            <w:rStyle w:val="divdocumentright-boxdatetablesinglecolumn"/>
                            <w:rFonts w:ascii="Century Gothic" w:eastAsia="Century Gothic" w:hAnsi="Century Gothic" w:cs="Century Gothic"/>
                            <w:color w:val="343434"/>
                            <w:spacing w:val="4"/>
                            <w:sz w:val="22"/>
                            <w:szCs w:val="22"/>
                          </w:rPr>
                          <w:t>.</w:t>
                        </w:r>
                      </w:p>
                      <w:p w:rsidR="00463942" w:rsidRDefault="00463942" w:rsidP="00CB3A3A">
                        <w:pPr>
                          <w:pStyle w:val="divdocumentli"/>
                          <w:numPr>
                            <w:ilvl w:val="0"/>
                            <w:numId w:val="3"/>
                          </w:numPr>
                          <w:tabs>
                            <w:tab w:val="left" w:pos="7821"/>
                            <w:tab w:val="left" w:pos="7962"/>
                          </w:tabs>
                          <w:spacing w:line="360" w:lineRule="atLeast"/>
                          <w:ind w:left="283" w:right="60" w:hanging="283"/>
                          <w:jc w:val="both"/>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Prepare</w:t>
                        </w:r>
                        <w:r w:rsidR="00B87D5A">
                          <w:rPr>
                            <w:rStyle w:val="divdocumentright-boxdatetablesinglecolumn"/>
                            <w:rFonts w:ascii="Century Gothic" w:eastAsia="Century Gothic" w:hAnsi="Century Gothic" w:cs="Century Gothic"/>
                            <w:color w:val="343434"/>
                            <w:spacing w:val="4"/>
                            <w:sz w:val="22"/>
                            <w:szCs w:val="22"/>
                          </w:rPr>
                          <w:t xml:space="preserve"> half monthly and</w:t>
                        </w:r>
                        <w:r>
                          <w:rPr>
                            <w:rStyle w:val="divdocumentright-boxdatetablesinglecolumn"/>
                            <w:rFonts w:ascii="Century Gothic" w:eastAsia="Century Gothic" w:hAnsi="Century Gothic" w:cs="Century Gothic"/>
                            <w:color w:val="343434"/>
                            <w:spacing w:val="4"/>
                            <w:sz w:val="22"/>
                            <w:szCs w:val="22"/>
                          </w:rPr>
                          <w:t xml:space="preserve"> </w:t>
                        </w:r>
                        <w:r w:rsidRPr="00463942">
                          <w:rPr>
                            <w:rStyle w:val="divdocumentright-boxdatetablesinglecolumn"/>
                            <w:rFonts w:ascii="Century Gothic" w:eastAsia="Century Gothic" w:hAnsi="Century Gothic" w:cs="Century Gothic"/>
                            <w:color w:val="343434"/>
                            <w:spacing w:val="4"/>
                            <w:sz w:val="22"/>
                            <w:szCs w:val="22"/>
                          </w:rPr>
                          <w:t xml:space="preserve">monthly bank reconciliation reports regarding </w:t>
                        </w:r>
                        <w:r>
                          <w:rPr>
                            <w:rStyle w:val="divdocumentright-boxdatetablesinglecolumn"/>
                            <w:rFonts w:ascii="Century Gothic" w:eastAsia="Century Gothic" w:hAnsi="Century Gothic" w:cs="Century Gothic"/>
                            <w:color w:val="343434"/>
                            <w:spacing w:val="4"/>
                            <w:sz w:val="22"/>
                            <w:szCs w:val="22"/>
                          </w:rPr>
                          <w:t>all cash deposits to the banks.</w:t>
                        </w:r>
                      </w:p>
                      <w:p w:rsidR="00463942" w:rsidRDefault="00463942" w:rsidP="00CB3A3A">
                        <w:pPr>
                          <w:pStyle w:val="divdocumentli"/>
                          <w:numPr>
                            <w:ilvl w:val="0"/>
                            <w:numId w:val="3"/>
                          </w:numPr>
                          <w:tabs>
                            <w:tab w:val="left" w:pos="7821"/>
                            <w:tab w:val="left" w:pos="7962"/>
                          </w:tabs>
                          <w:spacing w:line="360" w:lineRule="atLeast"/>
                          <w:ind w:left="283" w:right="60" w:hanging="283"/>
                          <w:jc w:val="both"/>
                          <w:rPr>
                            <w:rStyle w:val="divdocumentright-boxdatetablesinglecolumn"/>
                            <w:rFonts w:ascii="Century Gothic" w:eastAsia="Century Gothic" w:hAnsi="Century Gothic" w:cs="Century Gothic"/>
                            <w:color w:val="343434"/>
                            <w:spacing w:val="4"/>
                            <w:sz w:val="22"/>
                            <w:szCs w:val="22"/>
                          </w:rPr>
                        </w:pPr>
                        <w:r w:rsidRPr="00463942">
                          <w:rPr>
                            <w:rStyle w:val="divdocumentright-boxdatetablesinglecolumn"/>
                            <w:rFonts w:ascii="Century Gothic" w:eastAsia="Century Gothic" w:hAnsi="Century Gothic" w:cs="Century Gothic"/>
                            <w:color w:val="343434"/>
                            <w:spacing w:val="4"/>
                            <w:sz w:val="22"/>
                            <w:szCs w:val="22"/>
                          </w:rPr>
                          <w:t>Perform the reconciliation and verification of accounts regarding cash at hand and cash at bank</w:t>
                        </w:r>
                        <w:r w:rsidR="00B87D5A">
                          <w:rPr>
                            <w:rStyle w:val="divdocumentright-boxdatetablesinglecolumn"/>
                            <w:rFonts w:ascii="Century Gothic" w:eastAsia="Century Gothic" w:hAnsi="Century Gothic" w:cs="Century Gothic"/>
                            <w:color w:val="343434"/>
                            <w:spacing w:val="4"/>
                            <w:sz w:val="22"/>
                            <w:szCs w:val="22"/>
                          </w:rPr>
                          <w:t>.</w:t>
                        </w:r>
                      </w:p>
                      <w:p w:rsidR="009E3E0C" w:rsidRDefault="009E3E0C" w:rsidP="00CB3A3A">
                        <w:pPr>
                          <w:pStyle w:val="divdocumentli"/>
                          <w:numPr>
                            <w:ilvl w:val="0"/>
                            <w:numId w:val="3"/>
                          </w:numPr>
                          <w:tabs>
                            <w:tab w:val="left" w:pos="7821"/>
                            <w:tab w:val="left" w:pos="7962"/>
                          </w:tabs>
                          <w:spacing w:line="360" w:lineRule="atLeast"/>
                          <w:ind w:left="283" w:right="60" w:hanging="283"/>
                          <w:jc w:val="both"/>
                          <w:rPr>
                            <w:rStyle w:val="divdocumentright-boxdatetablesinglecolumn"/>
                            <w:rFonts w:ascii="Century Gothic" w:eastAsia="Century Gothic" w:hAnsi="Century Gothic" w:cs="Century Gothic"/>
                            <w:color w:val="343434"/>
                            <w:spacing w:val="4"/>
                            <w:sz w:val="22"/>
                            <w:szCs w:val="22"/>
                          </w:rPr>
                        </w:pPr>
                        <w:r w:rsidRPr="009E3E0C">
                          <w:rPr>
                            <w:rStyle w:val="divdocumentright-boxdatetablesinglecolumn"/>
                            <w:rFonts w:ascii="Century Gothic" w:eastAsia="Century Gothic" w:hAnsi="Century Gothic" w:cs="Century Gothic"/>
                            <w:color w:val="343434"/>
                            <w:spacing w:val="4"/>
                            <w:sz w:val="22"/>
                            <w:szCs w:val="22"/>
                          </w:rPr>
                          <w:t>Reconciling payments to ensure the accounting system reflects the correct transactions</w:t>
                        </w:r>
                        <w:r>
                          <w:rPr>
                            <w:rStyle w:val="divdocumentright-boxdatetablesinglecolumn"/>
                            <w:rFonts w:ascii="Century Gothic" w:eastAsia="Century Gothic" w:hAnsi="Century Gothic" w:cs="Century Gothic"/>
                            <w:color w:val="343434"/>
                            <w:spacing w:val="4"/>
                            <w:sz w:val="22"/>
                            <w:szCs w:val="22"/>
                          </w:rPr>
                          <w:t>.</w:t>
                        </w:r>
                      </w:p>
                      <w:p w:rsidR="00463942" w:rsidRDefault="00463942" w:rsidP="00CB3A3A">
                        <w:pPr>
                          <w:pStyle w:val="divdocumentli"/>
                          <w:numPr>
                            <w:ilvl w:val="0"/>
                            <w:numId w:val="3"/>
                          </w:numPr>
                          <w:tabs>
                            <w:tab w:val="left" w:pos="7821"/>
                            <w:tab w:val="left" w:pos="7962"/>
                          </w:tabs>
                          <w:spacing w:line="360" w:lineRule="atLeast"/>
                          <w:ind w:left="283" w:right="60" w:hanging="283"/>
                          <w:jc w:val="both"/>
                          <w:rPr>
                            <w:rStyle w:val="divdocumentright-boxdatetablesinglecolumn"/>
                            <w:rFonts w:ascii="Century Gothic" w:eastAsia="Century Gothic" w:hAnsi="Century Gothic" w:cs="Century Gothic"/>
                            <w:color w:val="343434"/>
                            <w:spacing w:val="4"/>
                            <w:sz w:val="22"/>
                            <w:szCs w:val="22"/>
                          </w:rPr>
                        </w:pPr>
                        <w:r w:rsidRPr="00463942">
                          <w:rPr>
                            <w:rStyle w:val="divdocumentright-boxdatetablesinglecolumn"/>
                            <w:rFonts w:ascii="Century Gothic" w:eastAsia="Century Gothic" w:hAnsi="Century Gothic" w:cs="Century Gothic"/>
                            <w:color w:val="343434"/>
                            <w:spacing w:val="4"/>
                            <w:sz w:val="22"/>
                            <w:szCs w:val="22"/>
                          </w:rPr>
                          <w:t>Reconcile and process transactions that are complex in nature</w:t>
                        </w:r>
                        <w:r w:rsidR="00B87D5A">
                          <w:rPr>
                            <w:rStyle w:val="divdocumentright-boxdatetablesinglecolumn"/>
                            <w:rFonts w:ascii="Century Gothic" w:eastAsia="Century Gothic" w:hAnsi="Century Gothic" w:cs="Century Gothic"/>
                            <w:color w:val="343434"/>
                            <w:spacing w:val="4"/>
                            <w:sz w:val="22"/>
                            <w:szCs w:val="22"/>
                          </w:rPr>
                          <w:t>.</w:t>
                        </w:r>
                      </w:p>
                      <w:p w:rsidR="00B87D5A" w:rsidRDefault="00B87D5A" w:rsidP="00CB3A3A">
                        <w:pPr>
                          <w:pStyle w:val="divdocumentli"/>
                          <w:numPr>
                            <w:ilvl w:val="0"/>
                            <w:numId w:val="3"/>
                          </w:numPr>
                          <w:tabs>
                            <w:tab w:val="left" w:pos="7821"/>
                            <w:tab w:val="left" w:pos="7962"/>
                          </w:tabs>
                          <w:spacing w:line="360" w:lineRule="atLeast"/>
                          <w:ind w:left="283" w:right="60" w:hanging="283"/>
                          <w:jc w:val="both"/>
                          <w:rPr>
                            <w:rStyle w:val="divdocumentright-boxdatetablesinglecolumn"/>
                            <w:rFonts w:ascii="Century Gothic" w:eastAsia="Century Gothic" w:hAnsi="Century Gothic" w:cs="Century Gothic"/>
                            <w:color w:val="343434"/>
                            <w:spacing w:val="4"/>
                            <w:sz w:val="22"/>
                            <w:szCs w:val="22"/>
                          </w:rPr>
                        </w:pPr>
                        <w:r w:rsidRPr="002D2135">
                          <w:rPr>
                            <w:rStyle w:val="divdocumentright-boxdatetablesinglecolumn"/>
                            <w:rFonts w:ascii="Century Gothic" w:eastAsia="Century Gothic" w:hAnsi="Century Gothic" w:cs="Century Gothic"/>
                            <w:color w:val="343434"/>
                            <w:spacing w:val="4"/>
                            <w:sz w:val="22"/>
                            <w:szCs w:val="22"/>
                          </w:rPr>
                          <w:t>Maintain required files, reports, and data</w:t>
                        </w:r>
                        <w:r w:rsidR="002D2135">
                          <w:rPr>
                            <w:rStyle w:val="divdocumentright-boxdatetablesinglecolumn"/>
                            <w:rFonts w:ascii="Century Gothic" w:eastAsia="Century Gothic" w:hAnsi="Century Gothic" w:cs="Century Gothic"/>
                            <w:color w:val="343434"/>
                            <w:spacing w:val="4"/>
                            <w:sz w:val="22"/>
                            <w:szCs w:val="22"/>
                          </w:rPr>
                          <w:t>.</w:t>
                        </w:r>
                      </w:p>
                      <w:p w:rsidR="002D2135" w:rsidRDefault="002D2135" w:rsidP="00CB3A3A">
                        <w:pPr>
                          <w:pStyle w:val="divdocumentli"/>
                          <w:numPr>
                            <w:ilvl w:val="0"/>
                            <w:numId w:val="3"/>
                          </w:numPr>
                          <w:tabs>
                            <w:tab w:val="left" w:pos="7821"/>
                            <w:tab w:val="left" w:pos="7962"/>
                          </w:tabs>
                          <w:spacing w:line="360" w:lineRule="atLeast"/>
                          <w:ind w:left="283" w:right="60" w:hanging="283"/>
                          <w:jc w:val="both"/>
                          <w:rPr>
                            <w:rStyle w:val="divdocumentright-boxdatetablesinglecolumn"/>
                            <w:rFonts w:ascii="Century Gothic" w:eastAsia="Century Gothic" w:hAnsi="Century Gothic" w:cs="Century Gothic"/>
                            <w:color w:val="343434"/>
                            <w:spacing w:val="4"/>
                            <w:sz w:val="22"/>
                            <w:szCs w:val="22"/>
                          </w:rPr>
                        </w:pPr>
                        <w:r w:rsidRPr="002D2135">
                          <w:rPr>
                            <w:rStyle w:val="divdocumentright-boxdatetablesinglecolumn"/>
                            <w:rFonts w:ascii="Century Gothic" w:eastAsia="Century Gothic" w:hAnsi="Century Gothic" w:cs="Century Gothic"/>
                            <w:color w:val="343434"/>
                            <w:spacing w:val="4"/>
                            <w:sz w:val="22"/>
                            <w:szCs w:val="22"/>
                          </w:rPr>
                          <w:t>Follows up all transactions continuously and provide updates to the management</w:t>
                        </w:r>
                        <w:r>
                          <w:rPr>
                            <w:rStyle w:val="divdocumentright-boxdatetablesinglecolumn"/>
                            <w:rFonts w:ascii="Century Gothic" w:eastAsia="Century Gothic" w:hAnsi="Century Gothic" w:cs="Century Gothic"/>
                            <w:color w:val="343434"/>
                            <w:spacing w:val="4"/>
                            <w:sz w:val="22"/>
                            <w:szCs w:val="22"/>
                          </w:rPr>
                          <w:t>.</w:t>
                        </w:r>
                      </w:p>
                      <w:p w:rsidR="00AD00EF" w:rsidRDefault="00AD00EF" w:rsidP="00CB3A3A">
                        <w:pPr>
                          <w:pStyle w:val="divdocumentli"/>
                          <w:numPr>
                            <w:ilvl w:val="0"/>
                            <w:numId w:val="3"/>
                          </w:numPr>
                          <w:tabs>
                            <w:tab w:val="left" w:pos="7821"/>
                            <w:tab w:val="left" w:pos="7962"/>
                          </w:tabs>
                          <w:spacing w:line="360" w:lineRule="atLeast"/>
                          <w:ind w:left="283" w:right="60" w:hanging="283"/>
                          <w:jc w:val="both"/>
                          <w:rPr>
                            <w:rStyle w:val="divdocumentright-boxdatetablesinglecolumn"/>
                            <w:rFonts w:ascii="Century Gothic" w:eastAsia="Century Gothic" w:hAnsi="Century Gothic" w:cs="Century Gothic"/>
                            <w:color w:val="343434"/>
                            <w:spacing w:val="4"/>
                            <w:sz w:val="22"/>
                            <w:szCs w:val="22"/>
                          </w:rPr>
                        </w:pPr>
                        <w:r w:rsidRPr="00AD00EF">
                          <w:rPr>
                            <w:rStyle w:val="divdocumentright-boxdatetablesinglecolumn"/>
                            <w:rFonts w:ascii="Century Gothic" w:eastAsia="Century Gothic" w:hAnsi="Century Gothic" w:cs="Century Gothic"/>
                            <w:color w:val="343434"/>
                            <w:spacing w:val="4"/>
                            <w:sz w:val="22"/>
                            <w:szCs w:val="22"/>
                          </w:rPr>
                          <w:t>Perform all other related duties as assigned to meet the needs of the organization</w:t>
                        </w:r>
                        <w:r>
                          <w:rPr>
                            <w:rStyle w:val="divdocumentright-boxdatetablesinglecolumn"/>
                            <w:rFonts w:ascii="Century Gothic" w:eastAsia="Century Gothic" w:hAnsi="Century Gothic" w:cs="Century Gothic"/>
                            <w:color w:val="343434"/>
                            <w:spacing w:val="4"/>
                            <w:sz w:val="22"/>
                            <w:szCs w:val="22"/>
                          </w:rPr>
                          <w:t>.</w:t>
                        </w:r>
                      </w:p>
                      <w:p w:rsidR="002D2135" w:rsidRDefault="002D2135" w:rsidP="00CB3A3A">
                        <w:pPr>
                          <w:pStyle w:val="divdocumentli"/>
                          <w:numPr>
                            <w:ilvl w:val="0"/>
                            <w:numId w:val="3"/>
                          </w:numPr>
                          <w:tabs>
                            <w:tab w:val="left" w:pos="7821"/>
                            <w:tab w:val="left" w:pos="7962"/>
                          </w:tabs>
                          <w:spacing w:line="360" w:lineRule="atLeast"/>
                          <w:ind w:left="283" w:right="60" w:hanging="283"/>
                          <w:jc w:val="both"/>
                          <w:rPr>
                            <w:rStyle w:val="divdocumentright-boxdatetablesinglecolumn"/>
                            <w:rFonts w:ascii="Century Gothic" w:eastAsia="Century Gothic" w:hAnsi="Century Gothic" w:cs="Century Gothic"/>
                            <w:color w:val="343434"/>
                            <w:spacing w:val="4"/>
                            <w:sz w:val="22"/>
                            <w:szCs w:val="22"/>
                          </w:rPr>
                        </w:pPr>
                        <w:r w:rsidRPr="002D2135">
                          <w:rPr>
                            <w:rStyle w:val="divdocumentright-boxdatetablesinglecolumn"/>
                            <w:rFonts w:ascii="Century Gothic" w:eastAsia="Century Gothic" w:hAnsi="Century Gothic" w:cs="Century Gothic"/>
                            <w:color w:val="343434"/>
                            <w:spacing w:val="4"/>
                            <w:sz w:val="22"/>
                            <w:szCs w:val="22"/>
                          </w:rPr>
                          <w:lastRenderedPageBreak/>
                          <w:t xml:space="preserve">Answer </w:t>
                        </w:r>
                        <w:r w:rsidR="00AD00EF" w:rsidRPr="002D2135">
                          <w:rPr>
                            <w:rStyle w:val="divdocumentright-boxdatetablesinglecolumn"/>
                            <w:rFonts w:ascii="Century Gothic" w:eastAsia="Century Gothic" w:hAnsi="Century Gothic" w:cs="Century Gothic"/>
                            <w:color w:val="343434"/>
                            <w:spacing w:val="4"/>
                            <w:sz w:val="22"/>
                            <w:szCs w:val="22"/>
                          </w:rPr>
                          <w:t>client’s</w:t>
                        </w:r>
                        <w:r w:rsidRPr="002D2135">
                          <w:rPr>
                            <w:rStyle w:val="divdocumentright-boxdatetablesinglecolumn"/>
                            <w:rFonts w:ascii="Century Gothic" w:eastAsia="Century Gothic" w:hAnsi="Century Gothic" w:cs="Century Gothic"/>
                            <w:color w:val="343434"/>
                            <w:spacing w:val="4"/>
                            <w:sz w:val="22"/>
                            <w:szCs w:val="22"/>
                          </w:rPr>
                          <w:t xml:space="preserve"> questions regarding any financial issues</w:t>
                        </w:r>
                        <w:r w:rsidR="00AD00EF">
                          <w:rPr>
                            <w:rStyle w:val="divdocumentright-boxdatetablesinglecolumn"/>
                            <w:rFonts w:ascii="Century Gothic" w:eastAsia="Century Gothic" w:hAnsi="Century Gothic" w:cs="Century Gothic"/>
                            <w:color w:val="343434"/>
                            <w:spacing w:val="4"/>
                            <w:sz w:val="22"/>
                            <w:szCs w:val="22"/>
                          </w:rPr>
                          <w:t>.</w:t>
                        </w:r>
                      </w:p>
                      <w:p w:rsidR="000A7CB4" w:rsidRDefault="000A7CB4" w:rsidP="00CB3A3A">
                        <w:pPr>
                          <w:pStyle w:val="divdocumentli"/>
                          <w:numPr>
                            <w:ilvl w:val="0"/>
                            <w:numId w:val="3"/>
                          </w:numPr>
                          <w:tabs>
                            <w:tab w:val="left" w:pos="7821"/>
                            <w:tab w:val="left" w:pos="7962"/>
                          </w:tabs>
                          <w:spacing w:line="360" w:lineRule="atLeast"/>
                          <w:ind w:left="283" w:right="60" w:hanging="283"/>
                          <w:jc w:val="both"/>
                          <w:rPr>
                            <w:rStyle w:val="divdocumentright-boxdatetablesinglecolumn"/>
                            <w:rFonts w:ascii="Century Gothic" w:eastAsia="Century Gothic" w:hAnsi="Century Gothic" w:cs="Century Gothic"/>
                            <w:color w:val="343434"/>
                            <w:spacing w:val="4"/>
                            <w:sz w:val="22"/>
                            <w:szCs w:val="22"/>
                          </w:rPr>
                        </w:pPr>
                        <w:r>
                          <w:rPr>
                            <w:rStyle w:val="divdocumentright-boxdatetablesinglecolumn"/>
                            <w:rFonts w:ascii="Century Gothic" w:eastAsia="Century Gothic" w:hAnsi="Century Gothic" w:cs="Century Gothic"/>
                            <w:color w:val="343434"/>
                            <w:spacing w:val="4"/>
                            <w:sz w:val="22"/>
                            <w:szCs w:val="22"/>
                          </w:rPr>
                          <w:t>Provide all work within a given deadline time &amp; period to the client.</w:t>
                        </w:r>
                      </w:p>
                    </w:tc>
                  </w:tr>
                </w:tbl>
                <w:p w:rsidR="00854237" w:rsidRPr="00463942" w:rsidRDefault="00854237" w:rsidP="007838D2">
                  <w:pPr>
                    <w:tabs>
                      <w:tab w:val="left" w:pos="7821"/>
                      <w:tab w:val="left" w:pos="7962"/>
                    </w:tabs>
                    <w:jc w:val="both"/>
                    <w:rPr>
                      <w:rStyle w:val="divdocumentright-boxdatetablesinglecolumn"/>
                      <w:rFonts w:ascii="Century Gothic" w:eastAsia="Century Gothic" w:hAnsi="Century Gothic" w:cs="Century Gothic"/>
                      <w:color w:val="343434"/>
                      <w:spacing w:val="4"/>
                      <w:sz w:val="22"/>
                      <w:szCs w:val="22"/>
                    </w:rPr>
                  </w:pPr>
                </w:p>
                <w:tbl>
                  <w:tblPr>
                    <w:tblStyle w:val="divdocumentright-boxexperienceparagraph"/>
                    <w:tblW w:w="7899" w:type="dxa"/>
                    <w:tblCellSpacing w:w="0" w:type="dxa"/>
                    <w:tblLayout w:type="fixed"/>
                    <w:tblCellMar>
                      <w:left w:w="0" w:type="dxa"/>
                      <w:right w:w="0" w:type="dxa"/>
                    </w:tblCellMar>
                    <w:tblLook w:val="05E0" w:firstRow="1" w:lastRow="1" w:firstColumn="1" w:lastColumn="1" w:noHBand="0" w:noVBand="1"/>
                  </w:tblPr>
                  <w:tblGrid>
                    <w:gridCol w:w="460"/>
                    <w:gridCol w:w="1300"/>
                    <w:gridCol w:w="20"/>
                    <w:gridCol w:w="6119"/>
                  </w:tblGrid>
                  <w:tr w:rsidR="00854237" w:rsidRPr="00463942" w:rsidTr="0044237C">
                    <w:trPr>
                      <w:tblCellSpacing w:w="0" w:type="dxa"/>
                    </w:trPr>
                    <w:tc>
                      <w:tcPr>
                        <w:tcW w:w="460" w:type="dxa"/>
                        <w:tcMar>
                          <w:top w:w="400" w:type="dxa"/>
                          <w:left w:w="0" w:type="dxa"/>
                          <w:bottom w:w="0" w:type="dxa"/>
                          <w:right w:w="0" w:type="dxa"/>
                        </w:tcMar>
                        <w:vAlign w:val="bottom"/>
                        <w:hideMark/>
                      </w:tcPr>
                      <w:p w:rsidR="00854237" w:rsidRPr="00463942" w:rsidRDefault="004D0748" w:rsidP="007838D2">
                        <w:pPr>
                          <w:pStyle w:val="divdocumentemptycellParagraph"/>
                          <w:tabs>
                            <w:tab w:val="left" w:pos="7821"/>
                            <w:tab w:val="left" w:pos="7962"/>
                          </w:tabs>
                          <w:spacing w:line="360" w:lineRule="atLeast"/>
                          <w:jc w:val="both"/>
                          <w:rPr>
                            <w:rStyle w:val="divdocumentright-boxdatetablesinglecolumn"/>
                            <w:rFonts w:eastAsia="Century Gothic"/>
                          </w:rPr>
                        </w:pPr>
                        <w:r w:rsidRPr="00463942">
                          <w:rPr>
                            <w:rStyle w:val="divdocumentright-boxdatetablesinglecolumn"/>
                            <w:rFonts w:eastAsia="Century Gothic"/>
                          </w:rPr>
                          <w:t> </w:t>
                        </w:r>
                      </w:p>
                    </w:tc>
                    <w:tc>
                      <w:tcPr>
                        <w:tcW w:w="1300" w:type="dxa"/>
                        <w:tcMar>
                          <w:top w:w="400" w:type="dxa"/>
                          <w:left w:w="0" w:type="dxa"/>
                          <w:bottom w:w="0" w:type="dxa"/>
                          <w:right w:w="0" w:type="dxa"/>
                        </w:tcMar>
                        <w:hideMark/>
                      </w:tcPr>
                      <w:p w:rsidR="00854237" w:rsidRPr="00463942" w:rsidRDefault="006F59E5" w:rsidP="007838D2">
                        <w:pPr>
                          <w:pStyle w:val="divdocumentemptycellParagraph"/>
                          <w:tabs>
                            <w:tab w:val="left" w:pos="7821"/>
                            <w:tab w:val="left" w:pos="7962"/>
                          </w:tabs>
                          <w:spacing w:line="360" w:lineRule="atLeast"/>
                          <w:jc w:val="both"/>
                          <w:rPr>
                            <w:rStyle w:val="divdocumentright-boxdatetablesinglecolumn"/>
                            <w:rFonts w:eastAsia="Century Gothic"/>
                          </w:rPr>
                        </w:pPr>
                        <w:r w:rsidRPr="00242AB5">
                          <w:rPr>
                            <w:rStyle w:val="divdocumentjobdates"/>
                            <w:rFonts w:ascii="Century Gothic" w:eastAsia="Century Gothic" w:hAnsi="Century Gothic" w:cs="Century Gothic"/>
                            <w:b/>
                            <w:bCs/>
                            <w:color w:val="343434"/>
                            <w:spacing w:val="4"/>
                          </w:rPr>
                          <w:t>2018-08</w:t>
                        </w:r>
                        <w:r w:rsidR="004D0748" w:rsidRPr="00242AB5">
                          <w:rPr>
                            <w:rStyle w:val="divdocumentjobdates"/>
                            <w:rFonts w:ascii="Century Gothic" w:eastAsia="Century Gothic" w:hAnsi="Century Gothic" w:cs="Century Gothic"/>
                            <w:b/>
                            <w:bCs/>
                            <w:color w:val="343434"/>
                            <w:spacing w:val="4"/>
                          </w:rPr>
                          <w:t xml:space="preserve"> - </w:t>
                        </w:r>
                        <w:r w:rsidRPr="00242AB5">
                          <w:rPr>
                            <w:rStyle w:val="divdocumentjobdates"/>
                            <w:rFonts w:ascii="Century Gothic" w:eastAsia="Century Gothic" w:hAnsi="Century Gothic" w:cs="Century Gothic"/>
                            <w:b/>
                            <w:bCs/>
                            <w:color w:val="343434"/>
                            <w:spacing w:val="4"/>
                          </w:rPr>
                          <w:t>2019-11</w:t>
                        </w:r>
                      </w:p>
                    </w:tc>
                    <w:tc>
                      <w:tcPr>
                        <w:tcW w:w="20" w:type="dxa"/>
                        <w:tcMar>
                          <w:top w:w="400" w:type="dxa"/>
                          <w:left w:w="0" w:type="dxa"/>
                          <w:bottom w:w="0" w:type="dxa"/>
                          <w:right w:w="0" w:type="dxa"/>
                        </w:tcMar>
                        <w:vAlign w:val="bottom"/>
                        <w:hideMark/>
                      </w:tcPr>
                      <w:p w:rsidR="00854237" w:rsidRPr="00463942" w:rsidRDefault="004D0748" w:rsidP="007838D2">
                        <w:pPr>
                          <w:pStyle w:val="divdocumentemptycellParagraph"/>
                          <w:tabs>
                            <w:tab w:val="left" w:pos="7821"/>
                            <w:tab w:val="left" w:pos="7962"/>
                          </w:tabs>
                          <w:spacing w:line="360" w:lineRule="atLeast"/>
                          <w:jc w:val="both"/>
                          <w:rPr>
                            <w:rStyle w:val="divdocumentright-boxdatetablesinglecolumn"/>
                            <w:rFonts w:eastAsia="Century Gothic"/>
                            <w:b/>
                            <w:bCs/>
                          </w:rPr>
                        </w:pPr>
                        <w:r w:rsidRPr="00463942">
                          <w:rPr>
                            <w:rStyle w:val="divdocumentright-boxdatetablesinglecolumn"/>
                            <w:rFonts w:eastAsia="Century Gothic"/>
                          </w:rPr>
                          <w:t> </w:t>
                        </w:r>
                      </w:p>
                    </w:tc>
                    <w:tc>
                      <w:tcPr>
                        <w:tcW w:w="6119" w:type="dxa"/>
                        <w:tcMar>
                          <w:top w:w="400" w:type="dxa"/>
                          <w:left w:w="0" w:type="dxa"/>
                          <w:bottom w:w="0" w:type="dxa"/>
                          <w:right w:w="0" w:type="dxa"/>
                        </w:tcMar>
                        <w:hideMark/>
                      </w:tcPr>
                      <w:p w:rsidR="00854237" w:rsidRPr="0044237C" w:rsidRDefault="006F59E5" w:rsidP="0044237C">
                        <w:pPr>
                          <w:pStyle w:val="divdocumentparentContainerright-boxsectioneducationsinglecolumnpaddedline"/>
                          <w:spacing w:after="80" w:line="360" w:lineRule="atLeast"/>
                          <w:ind w:right="400"/>
                          <w:rPr>
                            <w:rStyle w:val="divdocumentdegree"/>
                            <w:rFonts w:ascii="Century Gothic" w:eastAsia="Century Gothic" w:hAnsi="Century Gothic" w:cs="Century Gothic"/>
                            <w:b/>
                            <w:bCs/>
                            <w:color w:val="343434"/>
                            <w:spacing w:val="4"/>
                          </w:rPr>
                        </w:pPr>
                        <w:r w:rsidRPr="0044237C">
                          <w:rPr>
                            <w:rStyle w:val="divdocumentdegree"/>
                            <w:rFonts w:ascii="Century Gothic" w:eastAsia="Century Gothic" w:hAnsi="Century Gothic" w:cs="Century Gothic"/>
                            <w:b/>
                            <w:bCs/>
                            <w:color w:val="343434"/>
                            <w:spacing w:val="4"/>
                          </w:rPr>
                          <w:t xml:space="preserve">Relationship </w:t>
                        </w:r>
                        <w:r w:rsidR="00D63F1D" w:rsidRPr="0044237C">
                          <w:rPr>
                            <w:rStyle w:val="divdocumentdegree"/>
                            <w:rFonts w:ascii="Century Gothic" w:eastAsia="Century Gothic" w:hAnsi="Century Gothic" w:cs="Century Gothic"/>
                            <w:b/>
                            <w:bCs/>
                            <w:color w:val="343434"/>
                            <w:spacing w:val="4"/>
                          </w:rPr>
                          <w:t>Officer</w:t>
                        </w:r>
                      </w:p>
                      <w:p w:rsidR="005B3BC0" w:rsidRPr="0044237C" w:rsidRDefault="00D63F1D" w:rsidP="005B3BC0">
                        <w:pPr>
                          <w:pStyle w:val="divdocumentparentContainerright-boxsectionexperiencesinglecolumnpaddedline"/>
                          <w:tabs>
                            <w:tab w:val="left" w:pos="7821"/>
                            <w:tab w:val="left" w:pos="7962"/>
                          </w:tabs>
                          <w:spacing w:before="80" w:line="360" w:lineRule="atLeast"/>
                          <w:ind w:right="400"/>
                          <w:jc w:val="center"/>
                          <w:rPr>
                            <w:rStyle w:val="span"/>
                            <w:rFonts w:ascii="Century Gothic" w:eastAsia="Century Gothic" w:hAnsi="Century Gothic" w:cs="Century Gothic"/>
                            <w:i/>
                            <w:iCs/>
                            <w:color w:val="343434"/>
                            <w:spacing w:val="4"/>
                            <w:sz w:val="22"/>
                            <w:szCs w:val="22"/>
                          </w:rPr>
                        </w:pPr>
                        <w:r w:rsidRPr="0044237C">
                          <w:rPr>
                            <w:rStyle w:val="span"/>
                            <w:rFonts w:ascii="Century Gothic" w:eastAsia="Century Gothic" w:hAnsi="Century Gothic" w:cs="Century Gothic"/>
                            <w:i/>
                            <w:iCs/>
                            <w:color w:val="343434"/>
                            <w:spacing w:val="4"/>
                            <w:sz w:val="22"/>
                            <w:szCs w:val="22"/>
                          </w:rPr>
                          <w:t>Axis Bank</w:t>
                        </w:r>
                        <w:r w:rsidR="004D0748" w:rsidRPr="0044237C">
                          <w:rPr>
                            <w:rStyle w:val="span"/>
                            <w:rFonts w:ascii="Century Gothic" w:eastAsia="Century Gothic" w:hAnsi="Century Gothic" w:cs="Century Gothic"/>
                            <w:i/>
                            <w:iCs/>
                            <w:color w:val="343434"/>
                            <w:spacing w:val="4"/>
                            <w:sz w:val="22"/>
                            <w:szCs w:val="22"/>
                          </w:rPr>
                          <w:t>,</w:t>
                        </w:r>
                        <w:r w:rsidRPr="0044237C">
                          <w:rPr>
                            <w:rStyle w:val="span"/>
                            <w:rFonts w:ascii="Century Gothic" w:eastAsia="Century Gothic" w:hAnsi="Century Gothic" w:cs="Century Gothic"/>
                            <w:i/>
                            <w:iCs/>
                            <w:color w:val="343434"/>
                            <w:spacing w:val="4"/>
                            <w:sz w:val="22"/>
                            <w:szCs w:val="22"/>
                          </w:rPr>
                          <w:t xml:space="preserve"> Dept. Tablet – Banking </w:t>
                        </w:r>
                        <w:r w:rsidR="000A7CB4">
                          <w:rPr>
                            <w:rStyle w:val="span"/>
                            <w:rFonts w:ascii="Century Gothic" w:eastAsia="Century Gothic" w:hAnsi="Century Gothic" w:cs="Century Gothic"/>
                            <w:i/>
                            <w:iCs/>
                            <w:color w:val="343434"/>
                            <w:spacing w:val="4"/>
                            <w:sz w:val="22"/>
                            <w:szCs w:val="22"/>
                          </w:rPr>
                          <w:t xml:space="preserve"> CASA </w:t>
                        </w:r>
                        <w:r w:rsidRPr="0044237C">
                          <w:rPr>
                            <w:rStyle w:val="span"/>
                            <w:rFonts w:ascii="Century Gothic" w:eastAsia="Century Gothic" w:hAnsi="Century Gothic" w:cs="Century Gothic"/>
                            <w:i/>
                            <w:iCs/>
                            <w:color w:val="343434"/>
                            <w:spacing w:val="4"/>
                            <w:sz w:val="22"/>
                            <w:szCs w:val="22"/>
                          </w:rPr>
                          <w:t>(Liabilities) Ahmedabad</w:t>
                        </w:r>
                        <w:r w:rsidR="004D0748" w:rsidRPr="0044237C">
                          <w:rPr>
                            <w:rStyle w:val="span"/>
                            <w:rFonts w:ascii="Century Gothic" w:eastAsia="Century Gothic" w:hAnsi="Century Gothic" w:cs="Century Gothic"/>
                            <w:i/>
                            <w:iCs/>
                            <w:color w:val="343434"/>
                            <w:spacing w:val="4"/>
                            <w:sz w:val="22"/>
                            <w:szCs w:val="22"/>
                          </w:rPr>
                          <w:t>, India</w:t>
                        </w:r>
                      </w:p>
                      <w:p w:rsidR="00D63F1D" w:rsidRPr="00D63F1D" w:rsidRDefault="00D63F1D" w:rsidP="00D63F1D">
                        <w:pPr>
                          <w:pStyle w:val="NoSpacing"/>
                          <w:numPr>
                            <w:ilvl w:val="0"/>
                            <w:numId w:val="4"/>
                          </w:numPr>
                          <w:rPr>
                            <w:rStyle w:val="divdocumentright-boxdatetablesinglecolumn"/>
                            <w:rFonts w:ascii="Century Gothic" w:eastAsia="Century Gothic" w:hAnsi="Century Gothic" w:cs="Century Gothic"/>
                            <w:color w:val="343434"/>
                            <w:spacing w:val="4"/>
                            <w:lang w:val="en-IN" w:eastAsia="en-GB"/>
                          </w:rPr>
                        </w:pPr>
                        <w:r w:rsidRPr="00D63F1D">
                          <w:rPr>
                            <w:rStyle w:val="divdocumentright-boxdatetablesinglecolumn"/>
                            <w:rFonts w:ascii="Century Gothic" w:eastAsia="Century Gothic" w:hAnsi="Century Gothic" w:cs="Century Gothic"/>
                            <w:color w:val="343434"/>
                            <w:spacing w:val="4"/>
                            <w:lang w:val="en-IN" w:eastAsia="en-GB"/>
                          </w:rPr>
                          <w:t>Work on Lead provided through bank.</w:t>
                        </w:r>
                      </w:p>
                      <w:p w:rsidR="00D63F1D" w:rsidRPr="00D63F1D" w:rsidRDefault="00D63F1D" w:rsidP="00D63F1D">
                        <w:pPr>
                          <w:pStyle w:val="NoSpacing"/>
                          <w:numPr>
                            <w:ilvl w:val="0"/>
                            <w:numId w:val="4"/>
                          </w:numPr>
                          <w:rPr>
                            <w:rStyle w:val="divdocumentright-boxdatetablesinglecolumn"/>
                            <w:rFonts w:ascii="Century Gothic" w:eastAsia="Century Gothic" w:hAnsi="Century Gothic" w:cs="Century Gothic"/>
                            <w:color w:val="343434"/>
                            <w:spacing w:val="4"/>
                            <w:lang w:val="en-IN" w:eastAsia="en-GB"/>
                          </w:rPr>
                        </w:pPr>
                        <w:r w:rsidRPr="00D63F1D">
                          <w:rPr>
                            <w:rStyle w:val="divdocumentright-boxdatetablesinglecolumn"/>
                            <w:rFonts w:ascii="Century Gothic" w:eastAsia="Century Gothic" w:hAnsi="Century Gothic" w:cs="Century Gothic"/>
                            <w:color w:val="343434"/>
                            <w:spacing w:val="4"/>
                            <w:lang w:val="en-IN" w:eastAsia="en-GB"/>
                          </w:rPr>
                          <w:t>Make cold call to customer from the data provided by bank and ask basic details to open there bank account.</w:t>
                        </w:r>
                      </w:p>
                      <w:p w:rsidR="00D63F1D" w:rsidRPr="00D63F1D" w:rsidRDefault="00D63F1D" w:rsidP="00D63F1D">
                        <w:pPr>
                          <w:pStyle w:val="NoSpacing"/>
                          <w:numPr>
                            <w:ilvl w:val="0"/>
                            <w:numId w:val="4"/>
                          </w:numPr>
                          <w:rPr>
                            <w:rStyle w:val="divdocumentright-boxdatetablesinglecolumn"/>
                            <w:rFonts w:ascii="Century Gothic" w:eastAsia="Century Gothic" w:hAnsi="Century Gothic" w:cs="Century Gothic"/>
                            <w:color w:val="343434"/>
                            <w:spacing w:val="4"/>
                            <w:lang w:val="en-IN" w:eastAsia="en-GB"/>
                          </w:rPr>
                        </w:pPr>
                        <w:r w:rsidRPr="00D63F1D">
                          <w:rPr>
                            <w:rStyle w:val="divdocumentright-boxdatetablesinglecolumn"/>
                            <w:rFonts w:ascii="Century Gothic" w:eastAsia="Century Gothic" w:hAnsi="Century Gothic" w:cs="Century Gothic"/>
                            <w:color w:val="343434"/>
                            <w:spacing w:val="4"/>
                            <w:lang w:val="en-IN" w:eastAsia="en-GB"/>
                          </w:rPr>
                          <w:t>Providing proper product information of bank account to the existing customer and new one also, and keep them up to date.</w:t>
                        </w:r>
                      </w:p>
                      <w:p w:rsidR="00D63F1D" w:rsidRPr="00D63F1D" w:rsidRDefault="00D63F1D" w:rsidP="00D63F1D">
                        <w:pPr>
                          <w:pStyle w:val="NoSpacing"/>
                          <w:numPr>
                            <w:ilvl w:val="0"/>
                            <w:numId w:val="4"/>
                          </w:numPr>
                          <w:rPr>
                            <w:rStyle w:val="divdocumentright-boxdatetablesinglecolumn"/>
                            <w:rFonts w:ascii="Century Gothic" w:eastAsia="Century Gothic" w:hAnsi="Century Gothic" w:cs="Century Gothic"/>
                            <w:color w:val="343434"/>
                            <w:spacing w:val="4"/>
                            <w:lang w:val="en-IN" w:eastAsia="en-GB"/>
                          </w:rPr>
                        </w:pPr>
                        <w:r w:rsidRPr="00D63F1D">
                          <w:rPr>
                            <w:rStyle w:val="divdocumentright-boxdatetablesinglecolumn"/>
                            <w:rFonts w:ascii="Century Gothic" w:eastAsia="Century Gothic" w:hAnsi="Century Gothic" w:cs="Century Gothic"/>
                            <w:color w:val="343434"/>
                            <w:spacing w:val="4"/>
                            <w:lang w:val="en-IN" w:eastAsia="en-GB"/>
                          </w:rPr>
                          <w:t>Meet customer demand by providing sustainable guideline.</w:t>
                        </w:r>
                      </w:p>
                      <w:p w:rsidR="00D63F1D" w:rsidRPr="00D63F1D" w:rsidRDefault="00D63F1D" w:rsidP="00D63F1D">
                        <w:pPr>
                          <w:pStyle w:val="NoSpacing"/>
                          <w:numPr>
                            <w:ilvl w:val="0"/>
                            <w:numId w:val="4"/>
                          </w:numPr>
                          <w:rPr>
                            <w:rStyle w:val="divdocumentright-boxdatetablesinglecolumn"/>
                            <w:rFonts w:ascii="Century Gothic" w:eastAsia="Century Gothic" w:hAnsi="Century Gothic" w:cs="Century Gothic"/>
                            <w:color w:val="343434"/>
                            <w:spacing w:val="4"/>
                            <w:lang w:val="en-IN" w:eastAsia="en-GB"/>
                          </w:rPr>
                        </w:pPr>
                        <w:r w:rsidRPr="00D63F1D">
                          <w:rPr>
                            <w:rStyle w:val="divdocumentright-boxdatetablesinglecolumn"/>
                            <w:rFonts w:ascii="Century Gothic" w:eastAsia="Century Gothic" w:hAnsi="Century Gothic" w:cs="Century Gothic"/>
                            <w:color w:val="343434"/>
                            <w:spacing w:val="4"/>
                            <w:lang w:val="en-IN" w:eastAsia="en-GB"/>
                          </w:rPr>
                          <w:t>Collect KYC document of customer and open instant bank account.</w:t>
                        </w:r>
                      </w:p>
                      <w:p w:rsidR="00D63F1D" w:rsidRPr="00D63F1D" w:rsidRDefault="00D63F1D" w:rsidP="00D63F1D">
                        <w:pPr>
                          <w:pStyle w:val="NoSpacing"/>
                          <w:numPr>
                            <w:ilvl w:val="0"/>
                            <w:numId w:val="4"/>
                          </w:numPr>
                          <w:rPr>
                            <w:rStyle w:val="divdocumentright-boxdatetablesinglecolumn"/>
                            <w:rFonts w:ascii="Century Gothic" w:eastAsia="Century Gothic" w:hAnsi="Century Gothic" w:cs="Century Gothic"/>
                            <w:color w:val="343434"/>
                            <w:spacing w:val="4"/>
                            <w:lang w:val="en-IN" w:eastAsia="en-GB"/>
                          </w:rPr>
                        </w:pPr>
                        <w:r w:rsidRPr="00D63F1D">
                          <w:rPr>
                            <w:rStyle w:val="divdocumentright-boxdatetablesinglecolumn"/>
                            <w:rFonts w:ascii="Century Gothic" w:eastAsia="Century Gothic" w:hAnsi="Century Gothic" w:cs="Century Gothic"/>
                            <w:color w:val="343434"/>
                            <w:spacing w:val="4"/>
                            <w:lang w:val="en-IN" w:eastAsia="en-GB"/>
                          </w:rPr>
                          <w:t>Maintaining relationship with customer and providing help and doubt of customer on a personal visit or through phone call.</w:t>
                        </w:r>
                      </w:p>
                      <w:p w:rsidR="00D63F1D" w:rsidRPr="00D63F1D" w:rsidRDefault="00D63F1D" w:rsidP="00D63F1D">
                        <w:pPr>
                          <w:pStyle w:val="NoSpacing"/>
                          <w:numPr>
                            <w:ilvl w:val="0"/>
                            <w:numId w:val="4"/>
                          </w:numPr>
                          <w:rPr>
                            <w:rStyle w:val="divdocumentright-boxdatetablesinglecolumn"/>
                            <w:rFonts w:ascii="Century Gothic" w:eastAsia="Century Gothic" w:hAnsi="Century Gothic" w:cs="Century Gothic"/>
                            <w:color w:val="343434"/>
                            <w:spacing w:val="4"/>
                            <w:lang w:val="en-IN" w:eastAsia="en-GB"/>
                          </w:rPr>
                        </w:pPr>
                        <w:r w:rsidRPr="00D63F1D">
                          <w:rPr>
                            <w:rStyle w:val="divdocumentright-boxdatetablesinglecolumn"/>
                            <w:rFonts w:ascii="Century Gothic" w:eastAsia="Century Gothic" w:hAnsi="Century Gothic" w:cs="Century Gothic"/>
                            <w:color w:val="343434"/>
                            <w:spacing w:val="4"/>
                            <w:lang w:val="en-IN" w:eastAsia="en-GB"/>
                          </w:rPr>
                          <w:t>Meet new people to generate leads.</w:t>
                        </w:r>
                      </w:p>
                      <w:p w:rsidR="00D63F1D" w:rsidRPr="00D63F1D" w:rsidRDefault="00D63F1D" w:rsidP="00D63F1D">
                        <w:pPr>
                          <w:pStyle w:val="NoSpacing"/>
                          <w:numPr>
                            <w:ilvl w:val="0"/>
                            <w:numId w:val="4"/>
                          </w:numPr>
                          <w:rPr>
                            <w:rStyle w:val="divdocumentright-boxdatetablesinglecolumn"/>
                            <w:rFonts w:ascii="Century Gothic" w:eastAsia="Century Gothic" w:hAnsi="Century Gothic" w:cs="Century Gothic"/>
                            <w:color w:val="343434"/>
                            <w:spacing w:val="4"/>
                            <w:lang w:val="en-IN" w:eastAsia="en-GB"/>
                          </w:rPr>
                        </w:pPr>
                        <w:r w:rsidRPr="00D63F1D">
                          <w:rPr>
                            <w:rStyle w:val="divdocumentright-boxdatetablesinglecolumn"/>
                            <w:rFonts w:ascii="Century Gothic" w:eastAsia="Century Gothic" w:hAnsi="Century Gothic" w:cs="Century Gothic"/>
                            <w:color w:val="343434"/>
                            <w:spacing w:val="4"/>
                            <w:lang w:val="en-IN" w:eastAsia="en-GB"/>
                          </w:rPr>
                          <w:t>Study various areas aspects of market condition and work accordingly.</w:t>
                        </w:r>
                      </w:p>
                      <w:p w:rsidR="00D63F1D" w:rsidRPr="00D63F1D" w:rsidRDefault="00D63F1D" w:rsidP="00D63F1D">
                        <w:pPr>
                          <w:pStyle w:val="NoSpacing"/>
                          <w:numPr>
                            <w:ilvl w:val="0"/>
                            <w:numId w:val="4"/>
                          </w:numPr>
                          <w:rPr>
                            <w:rStyle w:val="divdocumentright-boxdatetablesinglecolumn"/>
                            <w:rFonts w:ascii="Century Gothic" w:eastAsia="Century Gothic" w:hAnsi="Century Gothic" w:cs="Century Gothic"/>
                            <w:color w:val="343434"/>
                            <w:spacing w:val="4"/>
                            <w:lang w:val="en-IN" w:eastAsia="en-GB"/>
                          </w:rPr>
                        </w:pPr>
                        <w:r w:rsidRPr="00D63F1D">
                          <w:rPr>
                            <w:rStyle w:val="divdocumentright-boxdatetablesinglecolumn"/>
                            <w:rFonts w:ascii="Century Gothic" w:eastAsia="Century Gothic" w:hAnsi="Century Gothic" w:cs="Century Gothic"/>
                            <w:color w:val="343434"/>
                            <w:spacing w:val="4"/>
                            <w:lang w:val="en-IN" w:eastAsia="en-GB"/>
                          </w:rPr>
                          <w:t>Reach out to individual customers and Existing customer to see if they have need or query about account.</w:t>
                        </w:r>
                      </w:p>
                      <w:p w:rsidR="00D63F1D" w:rsidRPr="00D63F1D" w:rsidRDefault="00D63F1D" w:rsidP="00D63F1D">
                        <w:pPr>
                          <w:pStyle w:val="NoSpacing"/>
                          <w:numPr>
                            <w:ilvl w:val="0"/>
                            <w:numId w:val="4"/>
                          </w:numPr>
                          <w:rPr>
                            <w:rStyle w:val="divdocumentright-boxdatetablesinglecolumn"/>
                            <w:rFonts w:ascii="Century Gothic" w:eastAsia="Century Gothic" w:hAnsi="Century Gothic" w:cs="Century Gothic"/>
                            <w:color w:val="343434"/>
                            <w:spacing w:val="4"/>
                            <w:lang w:val="en-IN" w:eastAsia="en-GB"/>
                          </w:rPr>
                        </w:pPr>
                        <w:r w:rsidRPr="00D63F1D">
                          <w:rPr>
                            <w:rStyle w:val="divdocumentright-boxdatetablesinglecolumn"/>
                            <w:rFonts w:ascii="Century Gothic" w:eastAsia="Century Gothic" w:hAnsi="Century Gothic" w:cs="Century Gothic"/>
                            <w:color w:val="343434"/>
                            <w:spacing w:val="4"/>
                            <w:lang w:val="en-IN" w:eastAsia="en-GB"/>
                          </w:rPr>
                          <w:t>Make sure customers understand their Product options as well as the terms and conditions that come with them.</w:t>
                        </w:r>
                      </w:p>
                      <w:p w:rsidR="00854237" w:rsidRPr="00D63F1D" w:rsidRDefault="00854237" w:rsidP="005B3BC0">
                        <w:pPr>
                          <w:pStyle w:val="NoSpacing"/>
                          <w:ind w:left="720"/>
                          <w:rPr>
                            <w:rStyle w:val="divdocumentright-boxdatetablesinglecolumn"/>
                            <w:rFonts w:ascii="Century Gothic" w:eastAsia="Century Gothic" w:hAnsi="Century Gothic" w:cs="Century Gothic"/>
                            <w:color w:val="343434"/>
                            <w:spacing w:val="4"/>
                            <w:lang w:val="en-IN" w:eastAsia="en-GB"/>
                          </w:rPr>
                        </w:pPr>
                      </w:p>
                      <w:p w:rsidR="00854237" w:rsidRPr="00D63F1D" w:rsidRDefault="00854237" w:rsidP="005B3BC0">
                        <w:pPr>
                          <w:pStyle w:val="NoSpacing"/>
                          <w:ind w:left="720"/>
                          <w:rPr>
                            <w:rStyle w:val="divdocumentright-boxdatetablesinglecolumn"/>
                            <w:rFonts w:ascii="Century Gothic" w:eastAsia="Century Gothic" w:hAnsi="Century Gothic" w:cs="Century Gothic"/>
                            <w:color w:val="343434"/>
                            <w:spacing w:val="4"/>
                            <w:lang w:val="en-IN" w:eastAsia="en-GB"/>
                          </w:rPr>
                        </w:pPr>
                      </w:p>
                    </w:tc>
                  </w:tr>
                </w:tbl>
                <w:p w:rsidR="00854237" w:rsidRDefault="004D0748">
                  <w:pPr>
                    <w:pStyle w:val="divdocumentparentContainerright-boxsectioneducationheading"/>
                    <w:pBdr>
                      <w:bottom w:val="single" w:sz="8" w:space="3" w:color="D5D6D6"/>
                    </w:pBdr>
                    <w:spacing w:before="400" w:after="200" w:line="440" w:lineRule="atLeast"/>
                    <w:ind w:left="460" w:right="400"/>
                    <w:rPr>
                      <w:rStyle w:val="divdocumentparentContainerright-box"/>
                      <w:rFonts w:ascii="Century Gothic" w:eastAsia="Century Gothic" w:hAnsi="Century Gothic" w:cs="Century Gothic"/>
                      <w:b/>
                      <w:bCs/>
                      <w:color w:val="343434"/>
                      <w:sz w:val="22"/>
                      <w:szCs w:val="22"/>
                    </w:rPr>
                  </w:pPr>
                  <w:r>
                    <w:rPr>
                      <w:rStyle w:val="divdocumentright-boxsectiontitle"/>
                      <w:rFonts w:ascii="Century Gothic" w:eastAsia="Century Gothic" w:hAnsi="Century Gothic" w:cs="Century Gothic"/>
                      <w:b/>
                      <w:bCs/>
                      <w:color w:val="003D73"/>
                      <w:sz w:val="32"/>
                      <w:szCs w:val="32"/>
                    </w:rPr>
                    <w:t>Education</w:t>
                  </w:r>
                  <w:r>
                    <w:rPr>
                      <w:rStyle w:val="divdocumentparentContainerright-box"/>
                      <w:rFonts w:ascii="Century Gothic" w:eastAsia="Century Gothic" w:hAnsi="Century Gothic" w:cs="Century Gothic"/>
                      <w:b/>
                      <w:bCs/>
                      <w:color w:val="343434"/>
                      <w:sz w:val="22"/>
                      <w:szCs w:val="22"/>
                    </w:rPr>
                    <w:t xml:space="preserve"> </w:t>
                  </w:r>
                  <w:r>
                    <w:rPr>
                      <w:rStyle w:val="divdocumentparentContainerright-box"/>
                      <w:rFonts w:ascii="Century Gothic" w:eastAsia="Century Gothic" w:hAnsi="Century Gothic" w:cs="Century Gothic"/>
                      <w:b/>
                      <w:bCs/>
                      <w:noProof/>
                      <w:color w:val="343434"/>
                      <w:sz w:val="22"/>
                      <w:szCs w:val="22"/>
                      <w:lang w:val="en-US" w:eastAsia="en-US"/>
                    </w:rPr>
                    <w:drawing>
                      <wp:anchor distT="0" distB="0" distL="114300" distR="114300" simplePos="0" relativeHeight="251654656" behindDoc="0" locked="0" layoutInCell="1" allowOverlap="1">
                        <wp:simplePos x="0" y="0"/>
                        <wp:positionH relativeFrom="column">
                          <wp:posOffset>-114300</wp:posOffset>
                        </wp:positionH>
                        <wp:positionV relativeFrom="paragraph">
                          <wp:posOffset>317500</wp:posOffset>
                        </wp:positionV>
                        <wp:extent cx="323213" cy="322734"/>
                        <wp:effectExtent l="0" t="0" r="0" b="0"/>
                        <wp:wrapNone/>
                        <wp:docPr id="100021" name="Picture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07370" name=""/>
                                <pic:cNvPicPr>
                                  <a:picLocks noChangeAspect="1"/>
                                </pic:cNvPicPr>
                              </pic:nvPicPr>
                              <pic:blipFill>
                                <a:blip r:embed="rId12"/>
                                <a:stretch>
                                  <a:fillRect/>
                                </a:stretch>
                              </pic:blipFill>
                              <pic:spPr>
                                <a:xfrm>
                                  <a:off x="0" y="0"/>
                                  <a:ext cx="323213" cy="322734"/>
                                </a:xfrm>
                                <a:prstGeom prst="rect">
                                  <a:avLst/>
                                </a:prstGeom>
                              </pic:spPr>
                            </pic:pic>
                          </a:graphicData>
                        </a:graphic>
                      </wp:anchor>
                    </w:drawing>
                  </w:r>
                </w:p>
                <w:tbl>
                  <w:tblPr>
                    <w:tblStyle w:val="divdocumentright-boxeducationparagraph"/>
                    <w:tblW w:w="7899" w:type="dxa"/>
                    <w:tblCellSpacing w:w="0" w:type="dxa"/>
                    <w:tblLayout w:type="fixed"/>
                    <w:tblCellMar>
                      <w:left w:w="0" w:type="dxa"/>
                      <w:right w:w="0" w:type="dxa"/>
                    </w:tblCellMar>
                    <w:tblLook w:val="05E0" w:firstRow="1" w:lastRow="1" w:firstColumn="1" w:lastColumn="1" w:noHBand="0" w:noVBand="1"/>
                  </w:tblPr>
                  <w:tblGrid>
                    <w:gridCol w:w="460"/>
                    <w:gridCol w:w="1399"/>
                    <w:gridCol w:w="20"/>
                    <w:gridCol w:w="6020"/>
                  </w:tblGrid>
                  <w:tr w:rsidR="00854237" w:rsidTr="0044237C">
                    <w:trPr>
                      <w:tblCellSpacing w:w="0" w:type="dxa"/>
                    </w:trPr>
                    <w:tc>
                      <w:tcPr>
                        <w:tcW w:w="460" w:type="dxa"/>
                        <w:tcMar>
                          <w:top w:w="0" w:type="dxa"/>
                          <w:left w:w="0" w:type="dxa"/>
                          <w:bottom w:w="0" w:type="dxa"/>
                          <w:right w:w="0" w:type="dxa"/>
                        </w:tcMar>
                        <w:vAlign w:val="bottom"/>
                        <w:hideMark/>
                      </w:tcPr>
                      <w:p w:rsidR="00854237" w:rsidRDefault="004D0748">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emptycell"/>
                            <w:rFonts w:ascii="Century Gothic" w:eastAsia="Century Gothic" w:hAnsi="Century Gothic" w:cs="Century Gothic"/>
                            <w:color w:val="343434"/>
                            <w:spacing w:val="4"/>
                            <w:sz w:val="22"/>
                            <w:szCs w:val="22"/>
                          </w:rPr>
                          <w:t> </w:t>
                        </w:r>
                      </w:p>
                    </w:tc>
                    <w:tc>
                      <w:tcPr>
                        <w:tcW w:w="1399" w:type="dxa"/>
                        <w:tcMar>
                          <w:top w:w="0" w:type="dxa"/>
                          <w:left w:w="0" w:type="dxa"/>
                          <w:bottom w:w="0" w:type="dxa"/>
                          <w:right w:w="0" w:type="dxa"/>
                        </w:tcMar>
                        <w:hideMark/>
                      </w:tcPr>
                      <w:p w:rsidR="00854237" w:rsidRDefault="00212642">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jobdates"/>
                            <w:rFonts w:ascii="Century Gothic" w:eastAsia="Century Gothic" w:hAnsi="Century Gothic" w:cs="Century Gothic"/>
                            <w:b/>
                            <w:bCs/>
                            <w:color w:val="343434"/>
                            <w:spacing w:val="4"/>
                          </w:rPr>
                          <w:t>2017-06</w:t>
                        </w:r>
                        <w:r w:rsidR="004D0748">
                          <w:rPr>
                            <w:rStyle w:val="span"/>
                            <w:rFonts w:ascii="Century Gothic" w:eastAsia="Century Gothic" w:hAnsi="Century Gothic" w:cs="Century Gothic"/>
                            <w:b/>
                            <w:bCs/>
                            <w:color w:val="343434"/>
                            <w:spacing w:val="4"/>
                            <w:sz w:val="22"/>
                            <w:szCs w:val="22"/>
                          </w:rPr>
                          <w:t xml:space="preserve"> - </w:t>
                        </w:r>
                        <w:r>
                          <w:rPr>
                            <w:rStyle w:val="divdocumentjobdates"/>
                            <w:rFonts w:ascii="Century Gothic" w:eastAsia="Century Gothic" w:hAnsi="Century Gothic" w:cs="Century Gothic"/>
                            <w:b/>
                            <w:bCs/>
                            <w:color w:val="343434"/>
                            <w:spacing w:val="4"/>
                          </w:rPr>
                          <w:t>2020-05</w:t>
                        </w:r>
                      </w:p>
                    </w:tc>
                    <w:tc>
                      <w:tcPr>
                        <w:tcW w:w="20" w:type="dxa"/>
                        <w:tcMar>
                          <w:top w:w="0" w:type="dxa"/>
                          <w:left w:w="0" w:type="dxa"/>
                          <w:bottom w:w="0" w:type="dxa"/>
                          <w:right w:w="0" w:type="dxa"/>
                        </w:tcMar>
                        <w:vAlign w:val="bottom"/>
                        <w:hideMark/>
                      </w:tcPr>
                      <w:p w:rsidR="00854237" w:rsidRDefault="004D0748">
                        <w:pPr>
                          <w:pStyle w:val="divdocumentemptycellParagraph"/>
                          <w:spacing w:line="360" w:lineRule="atLeast"/>
                          <w:rPr>
                            <w:rStyle w:val="divdocumentright-boxpaddedlinedate-content"/>
                            <w:rFonts w:ascii="Century Gothic" w:eastAsia="Century Gothic" w:hAnsi="Century Gothic" w:cs="Century Gothic"/>
                            <w:color w:val="343434"/>
                            <w:spacing w:val="4"/>
                            <w:sz w:val="22"/>
                            <w:szCs w:val="22"/>
                          </w:rPr>
                        </w:pPr>
                        <w:r>
                          <w:rPr>
                            <w:rStyle w:val="divdocumentright-boxdatetablepindcell"/>
                            <w:rFonts w:ascii="Century Gothic" w:eastAsia="Century Gothic" w:hAnsi="Century Gothic" w:cs="Century Gothic"/>
                            <w:color w:val="343434"/>
                            <w:spacing w:val="4"/>
                            <w:sz w:val="22"/>
                            <w:szCs w:val="22"/>
                          </w:rPr>
                          <w:t> </w:t>
                        </w:r>
                      </w:p>
                    </w:tc>
                    <w:tc>
                      <w:tcPr>
                        <w:tcW w:w="6020" w:type="dxa"/>
                        <w:tcMar>
                          <w:top w:w="0" w:type="dxa"/>
                          <w:left w:w="0" w:type="dxa"/>
                          <w:bottom w:w="0" w:type="dxa"/>
                          <w:right w:w="0" w:type="dxa"/>
                        </w:tcMar>
                        <w:hideMark/>
                      </w:tcPr>
                      <w:p w:rsidR="00854237" w:rsidRDefault="00212642">
                        <w:pPr>
                          <w:pStyle w:val="divdocumentparentContainerright-boxsectioneducationsinglecolumnpaddedline"/>
                          <w:spacing w:after="80" w:line="360" w:lineRule="atLeast"/>
                          <w:ind w:right="400"/>
                          <w:rPr>
                            <w:rStyle w:val="divdocumentright-boxdatetablesinglecolumn"/>
                            <w:rFonts w:ascii="Century Gothic" w:eastAsia="Century Gothic" w:hAnsi="Century Gothic" w:cs="Century Gothic"/>
                            <w:b/>
                            <w:bCs/>
                            <w:color w:val="343434"/>
                            <w:spacing w:val="4"/>
                            <w:sz w:val="22"/>
                            <w:szCs w:val="22"/>
                          </w:rPr>
                        </w:pPr>
                        <w:r>
                          <w:rPr>
                            <w:rStyle w:val="divdocumentdegree"/>
                            <w:rFonts w:ascii="Century Gothic" w:eastAsia="Century Gothic" w:hAnsi="Century Gothic" w:cs="Century Gothic"/>
                            <w:b/>
                            <w:bCs/>
                            <w:color w:val="343434"/>
                            <w:spacing w:val="4"/>
                          </w:rPr>
                          <w:t>Master of Commerce</w:t>
                        </w:r>
                      </w:p>
                      <w:p w:rsidR="00854237" w:rsidRDefault="00EF677D">
                        <w:pPr>
                          <w:pStyle w:val="divdocumentparentContainerright-boxsectioneducationsinglecolumnpaddedline"/>
                          <w:spacing w:line="360" w:lineRule="atLeast"/>
                          <w:ind w:right="400"/>
                          <w:rPr>
                            <w:rStyle w:val="divdocumentright-boxdatetablesinglecolumn"/>
                            <w:rFonts w:ascii="Century Gothic" w:eastAsia="Century Gothic" w:hAnsi="Century Gothic" w:cs="Century Gothic"/>
                            <w:i/>
                            <w:iCs/>
                            <w:color w:val="343434"/>
                            <w:spacing w:val="4"/>
                            <w:sz w:val="22"/>
                            <w:szCs w:val="22"/>
                          </w:rPr>
                        </w:pPr>
                        <w:r>
                          <w:rPr>
                            <w:rStyle w:val="span"/>
                            <w:rFonts w:ascii="Century Gothic" w:eastAsia="Century Gothic" w:hAnsi="Century Gothic" w:cs="Century Gothic"/>
                            <w:i/>
                            <w:iCs/>
                            <w:color w:val="343434"/>
                            <w:spacing w:val="4"/>
                            <w:sz w:val="22"/>
                            <w:szCs w:val="22"/>
                          </w:rPr>
                          <w:t xml:space="preserve">Seth CL College, </w:t>
                        </w:r>
                        <w:r w:rsidR="00834682">
                          <w:rPr>
                            <w:rStyle w:val="span"/>
                            <w:rFonts w:ascii="Century Gothic" w:eastAsia="Century Gothic" w:hAnsi="Century Gothic" w:cs="Century Gothic"/>
                            <w:i/>
                            <w:iCs/>
                            <w:color w:val="343434"/>
                            <w:spacing w:val="4"/>
                            <w:sz w:val="22"/>
                            <w:szCs w:val="22"/>
                          </w:rPr>
                          <w:t>Gujarat University - Ahmedabad</w:t>
                        </w:r>
                      </w:p>
                      <w:p w:rsidR="00854237" w:rsidRDefault="001F6250">
                        <w:pPr>
                          <w:pStyle w:val="divdocumentli"/>
                          <w:numPr>
                            <w:ilvl w:val="0"/>
                            <w:numId w:val="5"/>
                          </w:numPr>
                          <w:spacing w:line="360" w:lineRule="atLeast"/>
                          <w:ind w:left="300" w:hanging="301"/>
                          <w:rPr>
                            <w:rStyle w:val="span"/>
                            <w:rFonts w:ascii="Century Gothic" w:eastAsia="Century Gothic" w:hAnsi="Century Gothic" w:cs="Century Gothic"/>
                            <w:color w:val="343434"/>
                            <w:spacing w:val="4"/>
                            <w:sz w:val="22"/>
                            <w:szCs w:val="22"/>
                          </w:rPr>
                        </w:pPr>
                        <w:r>
                          <w:rPr>
                            <w:rStyle w:val="span"/>
                            <w:rFonts w:ascii="Century Gothic" w:eastAsia="Century Gothic" w:hAnsi="Century Gothic" w:cs="Century Gothic"/>
                            <w:color w:val="343434"/>
                            <w:spacing w:val="4"/>
                            <w:sz w:val="22"/>
                            <w:szCs w:val="22"/>
                          </w:rPr>
                          <w:t>Majored in Financial Accounting</w:t>
                        </w:r>
                        <w:r w:rsidR="00EF677D">
                          <w:rPr>
                            <w:rStyle w:val="span"/>
                            <w:rFonts w:ascii="Century Gothic" w:eastAsia="Century Gothic" w:hAnsi="Century Gothic" w:cs="Century Gothic"/>
                            <w:color w:val="343434"/>
                            <w:spacing w:val="4"/>
                            <w:sz w:val="22"/>
                            <w:szCs w:val="22"/>
                          </w:rPr>
                          <w:t xml:space="preserve"> and Operation Research</w:t>
                        </w:r>
                        <w:r w:rsidR="009E3E0C">
                          <w:rPr>
                            <w:rStyle w:val="span"/>
                            <w:rFonts w:ascii="Century Gothic" w:eastAsia="Century Gothic" w:hAnsi="Century Gothic" w:cs="Century Gothic"/>
                            <w:color w:val="343434"/>
                            <w:spacing w:val="4"/>
                            <w:sz w:val="22"/>
                            <w:szCs w:val="22"/>
                          </w:rPr>
                          <w:t>.</w:t>
                        </w:r>
                      </w:p>
                      <w:p w:rsidR="00854237" w:rsidRDefault="00854237" w:rsidP="009E3E0C">
                        <w:pPr>
                          <w:pStyle w:val="divdocumentli"/>
                          <w:spacing w:line="360" w:lineRule="atLeast"/>
                          <w:ind w:left="300"/>
                          <w:rPr>
                            <w:rStyle w:val="span"/>
                            <w:rFonts w:ascii="Century Gothic" w:eastAsia="Century Gothic" w:hAnsi="Century Gothic" w:cs="Century Gothic"/>
                            <w:color w:val="343434"/>
                            <w:spacing w:val="4"/>
                            <w:sz w:val="22"/>
                            <w:szCs w:val="22"/>
                          </w:rPr>
                        </w:pPr>
                      </w:p>
                    </w:tc>
                  </w:tr>
                </w:tbl>
                <w:p w:rsidR="00854237" w:rsidRDefault="00854237">
                  <w:pPr>
                    <w:rPr>
                      <w:vanish/>
                    </w:rPr>
                  </w:pPr>
                </w:p>
                <w:tbl>
                  <w:tblPr>
                    <w:tblStyle w:val="divdocumentright-boxeducationparagraph"/>
                    <w:tblW w:w="7899" w:type="dxa"/>
                    <w:tblCellSpacing w:w="0" w:type="dxa"/>
                    <w:tblLayout w:type="fixed"/>
                    <w:tblCellMar>
                      <w:left w:w="0" w:type="dxa"/>
                      <w:right w:w="0" w:type="dxa"/>
                    </w:tblCellMar>
                    <w:tblLook w:val="05E0" w:firstRow="1" w:lastRow="1" w:firstColumn="1" w:lastColumn="1" w:noHBand="0" w:noVBand="1"/>
                  </w:tblPr>
                  <w:tblGrid>
                    <w:gridCol w:w="460"/>
                    <w:gridCol w:w="1300"/>
                    <w:gridCol w:w="119"/>
                    <w:gridCol w:w="6020"/>
                  </w:tblGrid>
                  <w:tr w:rsidR="00854237" w:rsidTr="007838D2">
                    <w:trPr>
                      <w:tblCellSpacing w:w="0" w:type="dxa"/>
                    </w:trPr>
                    <w:tc>
                      <w:tcPr>
                        <w:tcW w:w="460" w:type="dxa"/>
                        <w:tcMar>
                          <w:top w:w="400" w:type="dxa"/>
                          <w:left w:w="0" w:type="dxa"/>
                          <w:bottom w:w="0" w:type="dxa"/>
                          <w:right w:w="0" w:type="dxa"/>
                        </w:tcMar>
                        <w:vAlign w:val="bottom"/>
                        <w:hideMark/>
                      </w:tcPr>
                      <w:p w:rsidR="00854237" w:rsidRDefault="004D0748">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emptycell"/>
                            <w:rFonts w:ascii="Century Gothic" w:eastAsia="Century Gothic" w:hAnsi="Century Gothic" w:cs="Century Gothic"/>
                            <w:color w:val="343434"/>
                            <w:spacing w:val="4"/>
                            <w:sz w:val="22"/>
                            <w:szCs w:val="22"/>
                          </w:rPr>
                          <w:t> </w:t>
                        </w:r>
                      </w:p>
                    </w:tc>
                    <w:tc>
                      <w:tcPr>
                        <w:tcW w:w="1300" w:type="dxa"/>
                        <w:tcMar>
                          <w:top w:w="400" w:type="dxa"/>
                          <w:left w:w="0" w:type="dxa"/>
                          <w:bottom w:w="0" w:type="dxa"/>
                          <w:right w:w="0" w:type="dxa"/>
                        </w:tcMar>
                        <w:hideMark/>
                      </w:tcPr>
                      <w:p w:rsidR="00854237" w:rsidRDefault="00212642">
                        <w:pPr>
                          <w:pStyle w:val="divdocumentemptycellParagraph"/>
                          <w:spacing w:line="360" w:lineRule="atLeast"/>
                          <w:rPr>
                            <w:rStyle w:val="divdocumentemptycell"/>
                            <w:rFonts w:ascii="Century Gothic" w:eastAsia="Century Gothic" w:hAnsi="Century Gothic" w:cs="Century Gothic"/>
                            <w:color w:val="343434"/>
                            <w:spacing w:val="4"/>
                            <w:sz w:val="22"/>
                            <w:szCs w:val="22"/>
                          </w:rPr>
                        </w:pPr>
                        <w:r>
                          <w:rPr>
                            <w:rStyle w:val="divdocumentjobdates"/>
                            <w:rFonts w:ascii="Century Gothic" w:eastAsia="Century Gothic" w:hAnsi="Century Gothic" w:cs="Century Gothic"/>
                            <w:b/>
                            <w:bCs/>
                            <w:color w:val="343434"/>
                            <w:spacing w:val="4"/>
                          </w:rPr>
                          <w:t>2012</w:t>
                        </w:r>
                        <w:r w:rsidR="004D0748">
                          <w:rPr>
                            <w:rStyle w:val="divdocumentjobdates"/>
                            <w:rFonts w:ascii="Century Gothic" w:eastAsia="Century Gothic" w:hAnsi="Century Gothic" w:cs="Century Gothic"/>
                            <w:b/>
                            <w:bCs/>
                            <w:color w:val="343434"/>
                            <w:spacing w:val="4"/>
                          </w:rPr>
                          <w:t>-06</w:t>
                        </w:r>
                        <w:r w:rsidR="004D0748">
                          <w:rPr>
                            <w:rStyle w:val="span"/>
                            <w:rFonts w:ascii="Century Gothic" w:eastAsia="Century Gothic" w:hAnsi="Century Gothic" w:cs="Century Gothic"/>
                            <w:b/>
                            <w:bCs/>
                            <w:color w:val="343434"/>
                            <w:spacing w:val="4"/>
                            <w:sz w:val="22"/>
                            <w:szCs w:val="22"/>
                          </w:rPr>
                          <w:t xml:space="preserve"> - </w:t>
                        </w:r>
                        <w:r>
                          <w:rPr>
                            <w:rStyle w:val="divdocumentjobdates"/>
                            <w:rFonts w:ascii="Century Gothic" w:eastAsia="Century Gothic" w:hAnsi="Century Gothic" w:cs="Century Gothic"/>
                            <w:b/>
                            <w:bCs/>
                            <w:color w:val="343434"/>
                            <w:spacing w:val="4"/>
                          </w:rPr>
                          <w:t>2015</w:t>
                        </w:r>
                        <w:r w:rsidR="004D0748">
                          <w:rPr>
                            <w:rStyle w:val="divdocumentjobdates"/>
                            <w:rFonts w:ascii="Century Gothic" w:eastAsia="Century Gothic" w:hAnsi="Century Gothic" w:cs="Century Gothic"/>
                            <w:b/>
                            <w:bCs/>
                            <w:color w:val="343434"/>
                            <w:spacing w:val="4"/>
                          </w:rPr>
                          <w:t>-05</w:t>
                        </w:r>
                      </w:p>
                    </w:tc>
                    <w:tc>
                      <w:tcPr>
                        <w:tcW w:w="119" w:type="dxa"/>
                        <w:tcMar>
                          <w:top w:w="400" w:type="dxa"/>
                          <w:left w:w="0" w:type="dxa"/>
                          <w:bottom w:w="0" w:type="dxa"/>
                          <w:right w:w="0" w:type="dxa"/>
                        </w:tcMar>
                        <w:vAlign w:val="bottom"/>
                        <w:hideMark/>
                      </w:tcPr>
                      <w:p w:rsidR="00854237" w:rsidRDefault="004D0748">
                        <w:pPr>
                          <w:pStyle w:val="divdocumentemptycellParagraph"/>
                          <w:spacing w:line="360" w:lineRule="atLeast"/>
                          <w:rPr>
                            <w:rStyle w:val="divdocumentright-boxpaddedlinedate-content"/>
                            <w:rFonts w:ascii="Century Gothic" w:eastAsia="Century Gothic" w:hAnsi="Century Gothic" w:cs="Century Gothic"/>
                            <w:color w:val="343434"/>
                            <w:spacing w:val="4"/>
                            <w:sz w:val="22"/>
                            <w:szCs w:val="22"/>
                          </w:rPr>
                        </w:pPr>
                        <w:r>
                          <w:rPr>
                            <w:rStyle w:val="divdocumentright-boxdatetablepindcell"/>
                            <w:rFonts w:ascii="Century Gothic" w:eastAsia="Century Gothic" w:hAnsi="Century Gothic" w:cs="Century Gothic"/>
                            <w:color w:val="343434"/>
                            <w:spacing w:val="4"/>
                            <w:sz w:val="22"/>
                            <w:szCs w:val="22"/>
                          </w:rPr>
                          <w:t> </w:t>
                        </w:r>
                      </w:p>
                    </w:tc>
                    <w:tc>
                      <w:tcPr>
                        <w:tcW w:w="6020" w:type="dxa"/>
                        <w:tcMar>
                          <w:top w:w="400" w:type="dxa"/>
                          <w:left w:w="0" w:type="dxa"/>
                          <w:bottom w:w="0" w:type="dxa"/>
                          <w:right w:w="0" w:type="dxa"/>
                        </w:tcMar>
                        <w:hideMark/>
                      </w:tcPr>
                      <w:p w:rsidR="00854237" w:rsidRDefault="00212642">
                        <w:pPr>
                          <w:pStyle w:val="divdocumentparentContainerright-boxsectioneducationsinglecolumnpaddedline"/>
                          <w:spacing w:after="80" w:line="360" w:lineRule="atLeast"/>
                          <w:ind w:right="400"/>
                          <w:rPr>
                            <w:rStyle w:val="divdocumentright-boxdatetablesinglecolumn"/>
                            <w:rFonts w:ascii="Century Gothic" w:eastAsia="Century Gothic" w:hAnsi="Century Gothic" w:cs="Century Gothic"/>
                            <w:b/>
                            <w:bCs/>
                            <w:color w:val="343434"/>
                            <w:spacing w:val="4"/>
                            <w:sz w:val="22"/>
                            <w:szCs w:val="22"/>
                          </w:rPr>
                        </w:pPr>
                        <w:r>
                          <w:rPr>
                            <w:rStyle w:val="divdocumentdegree"/>
                            <w:rFonts w:ascii="Century Gothic" w:eastAsia="Century Gothic" w:hAnsi="Century Gothic" w:cs="Century Gothic"/>
                            <w:b/>
                            <w:bCs/>
                            <w:color w:val="343434"/>
                            <w:spacing w:val="4"/>
                          </w:rPr>
                          <w:t>Bachelor of Commerce</w:t>
                        </w:r>
                      </w:p>
                      <w:p w:rsidR="005B3BC0" w:rsidRDefault="00212642">
                        <w:pPr>
                          <w:pStyle w:val="divdocumentparentContainerright-boxsectioneducationsinglecolumnpaddedline"/>
                          <w:spacing w:line="360" w:lineRule="atLeast"/>
                          <w:ind w:right="400"/>
                          <w:rPr>
                            <w:rStyle w:val="divdocumentright-boxdatetablesinglecolumn"/>
                            <w:rFonts w:ascii="Century Gothic" w:eastAsia="Century Gothic" w:hAnsi="Century Gothic" w:cs="Century Gothic"/>
                            <w:i/>
                            <w:iCs/>
                            <w:color w:val="343434"/>
                            <w:spacing w:val="4"/>
                            <w:sz w:val="22"/>
                            <w:szCs w:val="22"/>
                          </w:rPr>
                        </w:pPr>
                        <w:r>
                          <w:rPr>
                            <w:rStyle w:val="span"/>
                            <w:rFonts w:ascii="Century Gothic" w:eastAsia="Century Gothic" w:hAnsi="Century Gothic" w:cs="Century Gothic"/>
                            <w:i/>
                            <w:iCs/>
                            <w:color w:val="343434"/>
                            <w:spacing w:val="4"/>
                            <w:sz w:val="22"/>
                            <w:szCs w:val="22"/>
                          </w:rPr>
                          <w:lastRenderedPageBreak/>
                          <w:t xml:space="preserve">Gujarat Commerce </w:t>
                        </w:r>
                        <w:r w:rsidR="004D0748">
                          <w:rPr>
                            <w:rStyle w:val="span"/>
                            <w:rFonts w:ascii="Century Gothic" w:eastAsia="Century Gothic" w:hAnsi="Century Gothic" w:cs="Century Gothic"/>
                            <w:i/>
                            <w:iCs/>
                            <w:color w:val="343434"/>
                            <w:spacing w:val="4"/>
                            <w:sz w:val="22"/>
                            <w:szCs w:val="22"/>
                          </w:rPr>
                          <w:t>College</w:t>
                        </w:r>
                        <w:r w:rsidR="00EF677D">
                          <w:rPr>
                            <w:rStyle w:val="span"/>
                            <w:rFonts w:ascii="Century Gothic" w:eastAsia="Century Gothic" w:hAnsi="Century Gothic" w:cs="Century Gothic"/>
                            <w:i/>
                            <w:iCs/>
                            <w:color w:val="343434"/>
                            <w:spacing w:val="4"/>
                            <w:sz w:val="22"/>
                            <w:szCs w:val="22"/>
                          </w:rPr>
                          <w:t>, Gujarat College</w:t>
                        </w:r>
                        <w:r w:rsidR="004D0748">
                          <w:rPr>
                            <w:rStyle w:val="span"/>
                            <w:rFonts w:ascii="Century Gothic" w:eastAsia="Century Gothic" w:hAnsi="Century Gothic" w:cs="Century Gothic"/>
                            <w:i/>
                            <w:iCs/>
                            <w:color w:val="343434"/>
                            <w:spacing w:val="4"/>
                            <w:sz w:val="22"/>
                            <w:szCs w:val="22"/>
                          </w:rPr>
                          <w:t xml:space="preserve"> </w:t>
                        </w:r>
                        <w:r w:rsidR="005B3BC0">
                          <w:rPr>
                            <w:rStyle w:val="span"/>
                            <w:rFonts w:ascii="Century Gothic" w:eastAsia="Century Gothic" w:hAnsi="Century Gothic" w:cs="Century Gothic"/>
                            <w:i/>
                            <w:iCs/>
                            <w:color w:val="343434"/>
                            <w:spacing w:val="4"/>
                            <w:sz w:val="22"/>
                            <w:szCs w:val="22"/>
                          </w:rPr>
                          <w:t>–</w:t>
                        </w:r>
                        <w:r w:rsidR="004D0748">
                          <w:rPr>
                            <w:rStyle w:val="span"/>
                            <w:rFonts w:ascii="Century Gothic" w:eastAsia="Century Gothic" w:hAnsi="Century Gothic" w:cs="Century Gothic"/>
                            <w:i/>
                            <w:iCs/>
                            <w:color w:val="343434"/>
                            <w:spacing w:val="4"/>
                            <w:sz w:val="22"/>
                            <w:szCs w:val="22"/>
                          </w:rPr>
                          <w:t xml:space="preserve"> </w:t>
                        </w:r>
                        <w:r w:rsidR="004D0748">
                          <w:rPr>
                            <w:rStyle w:val="divdocumenteducationjoblocation"/>
                            <w:rFonts w:ascii="Century Gothic" w:eastAsia="Century Gothic" w:hAnsi="Century Gothic" w:cs="Century Gothic"/>
                            <w:color w:val="343434"/>
                            <w:spacing w:val="4"/>
                            <w:sz w:val="22"/>
                            <w:szCs w:val="22"/>
                          </w:rPr>
                          <w:t>Ahmedabad</w:t>
                        </w:r>
                      </w:p>
                    </w:tc>
                  </w:tr>
                </w:tbl>
                <w:p w:rsidR="00854237" w:rsidRDefault="004D0748">
                  <w:pPr>
                    <w:pStyle w:val="divdocumentparentContainerright-boxheading"/>
                    <w:pBdr>
                      <w:bottom w:val="single" w:sz="8" w:space="3" w:color="D5D6D6"/>
                    </w:pBdr>
                    <w:spacing w:before="400" w:after="200" w:line="440" w:lineRule="atLeast"/>
                    <w:ind w:left="460" w:right="400"/>
                    <w:rPr>
                      <w:rStyle w:val="divdocumentparentContainerright-box"/>
                      <w:rFonts w:ascii="Century Gothic" w:eastAsia="Century Gothic" w:hAnsi="Century Gothic" w:cs="Century Gothic"/>
                      <w:b/>
                      <w:bCs/>
                      <w:color w:val="343434"/>
                      <w:sz w:val="22"/>
                      <w:szCs w:val="22"/>
                    </w:rPr>
                  </w:pPr>
                  <w:r>
                    <w:rPr>
                      <w:rStyle w:val="divdocumentright-boxsectiontitle"/>
                      <w:rFonts w:ascii="Century Gothic" w:eastAsia="Century Gothic" w:hAnsi="Century Gothic" w:cs="Century Gothic"/>
                      <w:b/>
                      <w:bCs/>
                      <w:color w:val="003D73"/>
                      <w:sz w:val="32"/>
                      <w:szCs w:val="32"/>
                    </w:rPr>
                    <w:lastRenderedPageBreak/>
                    <w:t>Accomplishments</w:t>
                  </w:r>
                  <w:r>
                    <w:rPr>
                      <w:rStyle w:val="divdocumentparentContainerright-box"/>
                      <w:rFonts w:ascii="Century Gothic" w:eastAsia="Century Gothic" w:hAnsi="Century Gothic" w:cs="Century Gothic"/>
                      <w:b/>
                      <w:bCs/>
                      <w:color w:val="343434"/>
                      <w:sz w:val="22"/>
                      <w:szCs w:val="22"/>
                    </w:rPr>
                    <w:t xml:space="preserve"> </w:t>
                  </w:r>
                  <w:r>
                    <w:rPr>
                      <w:rStyle w:val="divdocumentparentContainerright-box"/>
                      <w:rFonts w:ascii="Century Gothic" w:eastAsia="Century Gothic" w:hAnsi="Century Gothic" w:cs="Century Gothic"/>
                      <w:b/>
                      <w:bCs/>
                      <w:noProof/>
                      <w:color w:val="343434"/>
                      <w:sz w:val="22"/>
                      <w:szCs w:val="22"/>
                      <w:lang w:val="en-US" w:eastAsia="en-US"/>
                    </w:rPr>
                    <w:drawing>
                      <wp:anchor distT="0" distB="0" distL="114300" distR="114300" simplePos="0" relativeHeight="251655680" behindDoc="0" locked="0" layoutInCell="1" allowOverlap="1">
                        <wp:simplePos x="0" y="0"/>
                        <wp:positionH relativeFrom="column">
                          <wp:posOffset>-114300</wp:posOffset>
                        </wp:positionH>
                        <wp:positionV relativeFrom="paragraph">
                          <wp:posOffset>317500</wp:posOffset>
                        </wp:positionV>
                        <wp:extent cx="323213" cy="322734"/>
                        <wp:effectExtent l="0" t="0" r="0" b="0"/>
                        <wp:wrapNone/>
                        <wp:docPr id="100022" name="Picture 10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21225" name=""/>
                                <pic:cNvPicPr>
                                  <a:picLocks noChangeAspect="1"/>
                                </pic:cNvPicPr>
                              </pic:nvPicPr>
                              <pic:blipFill>
                                <a:blip r:embed="rId12"/>
                                <a:stretch>
                                  <a:fillRect/>
                                </a:stretch>
                              </pic:blipFill>
                              <pic:spPr>
                                <a:xfrm>
                                  <a:off x="0" y="0"/>
                                  <a:ext cx="323213" cy="322734"/>
                                </a:xfrm>
                                <a:prstGeom prst="rect">
                                  <a:avLst/>
                                </a:prstGeom>
                              </pic:spPr>
                            </pic:pic>
                          </a:graphicData>
                        </a:graphic>
                      </wp:anchor>
                    </w:drawing>
                  </w:r>
                </w:p>
                <w:p w:rsidR="00242AB5" w:rsidRPr="00242AB5" w:rsidRDefault="00242AB5" w:rsidP="00242AB5">
                  <w:pPr>
                    <w:pStyle w:val="ListParagraph"/>
                    <w:numPr>
                      <w:ilvl w:val="0"/>
                      <w:numId w:val="7"/>
                    </w:numPr>
                    <w:jc w:val="both"/>
                    <w:rPr>
                      <w:rStyle w:val="divdocumentparentContainerright-box"/>
                      <w:rFonts w:ascii="Century Gothic" w:eastAsia="Century Gothic" w:hAnsi="Century Gothic" w:cs="Century Gothic"/>
                      <w:color w:val="343434"/>
                      <w:spacing w:val="4"/>
                      <w:lang w:val="en-IN" w:eastAsia="en-GB"/>
                    </w:rPr>
                  </w:pPr>
                  <w:r w:rsidRPr="00242AB5">
                    <w:rPr>
                      <w:rStyle w:val="divdocumentparentContainerright-box"/>
                      <w:rFonts w:ascii="Century Gothic" w:eastAsia="Century Gothic" w:hAnsi="Century Gothic" w:cs="Century Gothic"/>
                      <w:color w:val="343434"/>
                      <w:spacing w:val="4"/>
                      <w:lang w:val="en-IN" w:eastAsia="en-GB"/>
                    </w:rPr>
                    <w:t>Participated in Intercollege Volleyball Tournament in Second year B.Com</w:t>
                  </w:r>
                </w:p>
                <w:p w:rsidR="00242AB5" w:rsidRDefault="00242AB5" w:rsidP="00242AB5">
                  <w:pPr>
                    <w:pStyle w:val="ListParagraph"/>
                    <w:numPr>
                      <w:ilvl w:val="0"/>
                      <w:numId w:val="7"/>
                    </w:numPr>
                    <w:jc w:val="both"/>
                    <w:rPr>
                      <w:rFonts w:ascii="Times New Roman" w:eastAsia="Times New Roman" w:hAnsi="Times New Roman" w:cs="Times New Roman"/>
                    </w:rPr>
                  </w:pPr>
                  <w:r w:rsidRPr="00242AB5">
                    <w:rPr>
                      <w:rStyle w:val="divdocumentparentContainerright-box"/>
                      <w:rFonts w:ascii="Century Gothic" w:eastAsia="Century Gothic" w:hAnsi="Century Gothic" w:cs="Century Gothic"/>
                      <w:color w:val="343434"/>
                      <w:spacing w:val="4"/>
                      <w:lang w:val="en-IN" w:eastAsia="en-GB"/>
                    </w:rPr>
                    <w:t>Participate in 100 Meter Race &amp;Won 1st price in School Campaign</w:t>
                  </w:r>
                  <w:r w:rsidRPr="00294C71">
                    <w:rPr>
                      <w:rFonts w:ascii="Times New Roman" w:eastAsia="Times New Roman" w:hAnsi="Times New Roman" w:cs="Times New Roman"/>
                    </w:rPr>
                    <w:t>.</w:t>
                  </w:r>
                </w:p>
                <w:p w:rsidR="00141271" w:rsidRPr="00242AB5" w:rsidRDefault="00242AB5" w:rsidP="00242AB5">
                  <w:pPr>
                    <w:pStyle w:val="divdocumentli"/>
                    <w:numPr>
                      <w:ilvl w:val="0"/>
                      <w:numId w:val="7"/>
                    </w:numPr>
                    <w:spacing w:line="360" w:lineRule="atLeast"/>
                    <w:ind w:right="333"/>
                    <w:jc w:val="both"/>
                    <w:rPr>
                      <w:rStyle w:val="divdocumentparentContainerright-box"/>
                      <w:rFonts w:eastAsia="Century Gothic"/>
                    </w:rPr>
                  </w:pPr>
                  <w:r w:rsidRPr="00242AB5">
                    <w:rPr>
                      <w:rStyle w:val="divdocumentparentContainerright-box"/>
                      <w:rFonts w:ascii="Century Gothic" w:eastAsia="Century Gothic" w:hAnsi="Century Gothic" w:cs="Century Gothic"/>
                      <w:color w:val="343434"/>
                      <w:spacing w:val="4"/>
                      <w:sz w:val="22"/>
                      <w:szCs w:val="22"/>
                    </w:rPr>
                    <w:t>Project developed on “Solar Energy” in School Campaign</w:t>
                  </w:r>
                </w:p>
                <w:p w:rsidR="00242AB5" w:rsidRPr="00242AB5" w:rsidRDefault="00242AB5" w:rsidP="00242AB5">
                  <w:pPr>
                    <w:pStyle w:val="divdocumentli"/>
                    <w:numPr>
                      <w:ilvl w:val="0"/>
                      <w:numId w:val="7"/>
                    </w:numPr>
                    <w:spacing w:line="360" w:lineRule="atLeast"/>
                    <w:ind w:right="333"/>
                    <w:jc w:val="both"/>
                    <w:rPr>
                      <w:rStyle w:val="divdocumentparentContainerright-box"/>
                      <w:rFonts w:eastAsia="Century Gothic"/>
                    </w:rPr>
                  </w:pPr>
                  <w:r>
                    <w:rPr>
                      <w:rStyle w:val="divdocumentparentContainerright-box"/>
                      <w:rFonts w:ascii="Century Gothic" w:eastAsia="Century Gothic" w:hAnsi="Century Gothic" w:cs="Century Gothic"/>
                      <w:color w:val="343434"/>
                      <w:spacing w:val="4"/>
                      <w:sz w:val="22"/>
                      <w:szCs w:val="22"/>
                    </w:rPr>
                    <w:t xml:space="preserve">Successfully completed the training on </w:t>
                  </w:r>
                  <w:r w:rsidR="00B83FDD">
                    <w:rPr>
                      <w:rStyle w:val="divdocumentparentContainerright-box"/>
                      <w:rFonts w:ascii="Century Gothic" w:eastAsia="Century Gothic" w:hAnsi="Century Gothic" w:cs="Century Gothic"/>
                      <w:color w:val="343434"/>
                      <w:spacing w:val="4"/>
                      <w:sz w:val="22"/>
                      <w:szCs w:val="22"/>
                    </w:rPr>
                    <w:t>“Introduction</w:t>
                  </w:r>
                  <w:r>
                    <w:rPr>
                      <w:rStyle w:val="divdocumentparentContainerright-box"/>
                      <w:rFonts w:ascii="Century Gothic" w:eastAsia="Century Gothic" w:hAnsi="Century Gothic" w:cs="Century Gothic"/>
                      <w:color w:val="343434"/>
                      <w:spacing w:val="4"/>
                      <w:sz w:val="22"/>
                      <w:szCs w:val="22"/>
                    </w:rPr>
                    <w:t xml:space="preserve"> to Real Estate – Leasing Concepts” on </w:t>
                  </w:r>
                  <w:r w:rsidR="00B83FDD">
                    <w:rPr>
                      <w:rStyle w:val="divdocumentparentContainerright-box"/>
                      <w:rFonts w:ascii="Century Gothic" w:eastAsia="Century Gothic" w:hAnsi="Century Gothic" w:cs="Century Gothic"/>
                      <w:color w:val="343434"/>
                      <w:spacing w:val="4"/>
                      <w:sz w:val="22"/>
                      <w:szCs w:val="22"/>
                    </w:rPr>
                    <w:t>12’Th</w:t>
                  </w:r>
                  <w:r>
                    <w:rPr>
                      <w:rStyle w:val="divdocumentparentContainerright-box"/>
                      <w:rFonts w:ascii="Century Gothic" w:eastAsia="Century Gothic" w:hAnsi="Century Gothic" w:cs="Century Gothic"/>
                      <w:color w:val="343434"/>
                      <w:spacing w:val="4"/>
                      <w:sz w:val="22"/>
                      <w:szCs w:val="22"/>
                    </w:rPr>
                    <w:t xml:space="preserve"> Feb 2020 at, The Real Estate Management Institute – REMI.</w:t>
                  </w:r>
                </w:p>
                <w:p w:rsidR="00854237" w:rsidRDefault="004D0748">
                  <w:pPr>
                    <w:pStyle w:val="divdocumentparentContainerright-boxheading"/>
                    <w:pBdr>
                      <w:bottom w:val="single" w:sz="8" w:space="3" w:color="D5D6D6"/>
                    </w:pBdr>
                    <w:spacing w:before="400" w:after="200" w:line="440" w:lineRule="atLeast"/>
                    <w:ind w:left="460" w:right="400"/>
                    <w:rPr>
                      <w:rStyle w:val="divdocumentparentContainerright-box"/>
                      <w:rFonts w:ascii="Century Gothic" w:eastAsia="Century Gothic" w:hAnsi="Century Gothic" w:cs="Century Gothic"/>
                      <w:b/>
                      <w:bCs/>
                      <w:color w:val="343434"/>
                      <w:sz w:val="22"/>
                      <w:szCs w:val="22"/>
                    </w:rPr>
                  </w:pPr>
                  <w:r>
                    <w:rPr>
                      <w:rStyle w:val="divdocumentright-boxsectiontitle"/>
                      <w:rFonts w:ascii="Century Gothic" w:eastAsia="Century Gothic" w:hAnsi="Century Gothic" w:cs="Century Gothic"/>
                      <w:b/>
                      <w:bCs/>
                      <w:color w:val="003D73"/>
                      <w:sz w:val="32"/>
                      <w:szCs w:val="32"/>
                    </w:rPr>
                    <w:t>Additional Activities</w:t>
                  </w:r>
                  <w:r>
                    <w:rPr>
                      <w:rStyle w:val="divdocumentparentContainerright-box"/>
                      <w:rFonts w:ascii="Century Gothic" w:eastAsia="Century Gothic" w:hAnsi="Century Gothic" w:cs="Century Gothic"/>
                      <w:b/>
                      <w:bCs/>
                      <w:color w:val="343434"/>
                      <w:sz w:val="22"/>
                      <w:szCs w:val="22"/>
                    </w:rPr>
                    <w:t xml:space="preserve"> </w:t>
                  </w:r>
                  <w:r>
                    <w:rPr>
                      <w:rStyle w:val="divdocumentparentContainerright-box"/>
                      <w:rFonts w:ascii="Century Gothic" w:eastAsia="Century Gothic" w:hAnsi="Century Gothic" w:cs="Century Gothic"/>
                      <w:b/>
                      <w:bCs/>
                      <w:noProof/>
                      <w:color w:val="343434"/>
                      <w:sz w:val="22"/>
                      <w:szCs w:val="22"/>
                      <w:lang w:val="en-US" w:eastAsia="en-US"/>
                    </w:rPr>
                    <w:drawing>
                      <wp:anchor distT="0" distB="0" distL="114300" distR="114300" simplePos="0" relativeHeight="251659776" behindDoc="0" locked="0" layoutInCell="1" allowOverlap="1">
                        <wp:simplePos x="0" y="0"/>
                        <wp:positionH relativeFrom="column">
                          <wp:posOffset>-114300</wp:posOffset>
                        </wp:positionH>
                        <wp:positionV relativeFrom="paragraph">
                          <wp:posOffset>317500</wp:posOffset>
                        </wp:positionV>
                        <wp:extent cx="323213" cy="322734"/>
                        <wp:effectExtent l="0" t="0" r="0" b="0"/>
                        <wp:wrapNone/>
                        <wp:docPr id="100023" name="Picture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00477" name=""/>
                                <pic:cNvPicPr>
                                  <a:picLocks noChangeAspect="1"/>
                                </pic:cNvPicPr>
                              </pic:nvPicPr>
                              <pic:blipFill>
                                <a:blip r:embed="rId12"/>
                                <a:stretch>
                                  <a:fillRect/>
                                </a:stretch>
                              </pic:blipFill>
                              <pic:spPr>
                                <a:xfrm>
                                  <a:off x="0" y="0"/>
                                  <a:ext cx="323213" cy="322734"/>
                                </a:xfrm>
                                <a:prstGeom prst="rect">
                                  <a:avLst/>
                                </a:prstGeom>
                              </pic:spPr>
                            </pic:pic>
                          </a:graphicData>
                        </a:graphic>
                      </wp:anchor>
                    </w:drawing>
                  </w:r>
                </w:p>
                <w:p w:rsidR="00EF677D" w:rsidRDefault="00EF677D" w:rsidP="00242AB5">
                  <w:pPr>
                    <w:pStyle w:val="NoSpacing"/>
                    <w:numPr>
                      <w:ilvl w:val="0"/>
                      <w:numId w:val="7"/>
                    </w:numPr>
                    <w:rPr>
                      <w:rStyle w:val="divdocumentparentContainerright-box"/>
                      <w:rFonts w:ascii="Century Gothic" w:eastAsia="Century Gothic" w:hAnsi="Century Gothic" w:cs="Century Gothic"/>
                      <w:color w:val="343434"/>
                      <w:spacing w:val="4"/>
                      <w:lang w:val="en-IN" w:eastAsia="en-GB"/>
                    </w:rPr>
                  </w:pPr>
                  <w:r w:rsidRPr="00EF677D">
                    <w:rPr>
                      <w:rStyle w:val="divdocumentparentContainerright-box"/>
                      <w:rFonts w:ascii="Century Gothic" w:eastAsia="Century Gothic" w:hAnsi="Century Gothic" w:cs="Century Gothic"/>
                      <w:color w:val="343434"/>
                      <w:spacing w:val="4"/>
                      <w:lang w:val="en-IN" w:eastAsia="en-GB"/>
                    </w:rPr>
                    <w:t>Completed “Tally ERP-9.0 With GST” course from Kabira Institute of Computer</w:t>
                  </w:r>
                  <w:r w:rsidR="00242AB5">
                    <w:rPr>
                      <w:rStyle w:val="divdocumentparentContainerright-box"/>
                      <w:rFonts w:ascii="Century Gothic" w:eastAsia="Century Gothic" w:hAnsi="Century Gothic" w:cs="Century Gothic"/>
                      <w:color w:val="343434"/>
                      <w:spacing w:val="4"/>
                      <w:lang w:val="en-IN" w:eastAsia="en-GB"/>
                    </w:rPr>
                    <w:t>.</w:t>
                  </w:r>
                </w:p>
                <w:p w:rsidR="006F59E5" w:rsidRPr="00EF677D" w:rsidRDefault="006F59E5" w:rsidP="006F59E5">
                  <w:pPr>
                    <w:pStyle w:val="NoSpacing"/>
                    <w:rPr>
                      <w:rStyle w:val="divdocumentparentContainerright-box"/>
                      <w:rFonts w:ascii="Century Gothic" w:eastAsia="Century Gothic" w:hAnsi="Century Gothic" w:cs="Century Gothic"/>
                      <w:color w:val="343434"/>
                      <w:spacing w:val="4"/>
                      <w:lang w:val="en-IN" w:eastAsia="en-GB"/>
                    </w:rPr>
                  </w:pPr>
                </w:p>
                <w:p w:rsidR="00EF677D" w:rsidRPr="00EF677D" w:rsidRDefault="00EF677D" w:rsidP="00242AB5">
                  <w:pPr>
                    <w:pStyle w:val="NoSpacing"/>
                    <w:numPr>
                      <w:ilvl w:val="0"/>
                      <w:numId w:val="7"/>
                    </w:numPr>
                    <w:rPr>
                      <w:rStyle w:val="divdocumentparentContainerright-box"/>
                      <w:rFonts w:ascii="Century Gothic" w:eastAsia="Century Gothic" w:hAnsi="Century Gothic" w:cs="Century Gothic"/>
                      <w:color w:val="343434"/>
                      <w:spacing w:val="4"/>
                      <w:lang w:val="en-IN" w:eastAsia="en-GB"/>
                    </w:rPr>
                  </w:pPr>
                  <w:r w:rsidRPr="00EF677D">
                    <w:rPr>
                      <w:rStyle w:val="divdocumentparentContainerright-box"/>
                      <w:rFonts w:ascii="Century Gothic" w:eastAsia="Century Gothic" w:hAnsi="Century Gothic" w:cs="Century Gothic"/>
                      <w:color w:val="343434"/>
                      <w:spacing w:val="4"/>
                      <w:lang w:val="en-IN" w:eastAsia="en-GB"/>
                    </w:rPr>
                    <w:t>Pass out year- 30 July 2018, With Grade-A</w:t>
                  </w:r>
                  <w:r w:rsidR="00242AB5">
                    <w:rPr>
                      <w:rStyle w:val="divdocumentparentContainerright-box"/>
                      <w:rFonts w:ascii="Century Gothic" w:eastAsia="Century Gothic" w:hAnsi="Century Gothic" w:cs="Century Gothic"/>
                      <w:color w:val="343434"/>
                      <w:spacing w:val="4"/>
                      <w:lang w:val="en-IN" w:eastAsia="en-GB"/>
                    </w:rPr>
                    <w:t>.</w:t>
                  </w:r>
                </w:p>
                <w:p w:rsidR="00EF677D" w:rsidRPr="005B3BC0" w:rsidRDefault="00EF677D" w:rsidP="00242AB5">
                  <w:pPr>
                    <w:pStyle w:val="divdocumentli"/>
                    <w:numPr>
                      <w:ilvl w:val="0"/>
                      <w:numId w:val="7"/>
                    </w:numPr>
                    <w:pBdr>
                      <w:bottom w:val="single" w:sz="8" w:space="3" w:color="D5D6D6"/>
                    </w:pBdr>
                    <w:spacing w:before="400" w:after="200" w:line="440" w:lineRule="atLeast"/>
                    <w:ind w:right="400"/>
                    <w:jc w:val="both"/>
                    <w:rPr>
                      <w:rStyle w:val="divdocumentparentContainerright-box"/>
                      <w:rFonts w:ascii="Century Gothic" w:eastAsia="Century Gothic" w:hAnsi="Century Gothic" w:cs="Century Gothic"/>
                      <w:b/>
                      <w:bCs/>
                      <w:color w:val="343434"/>
                      <w:sz w:val="22"/>
                      <w:szCs w:val="22"/>
                    </w:rPr>
                  </w:pPr>
                  <w:r w:rsidRPr="00EF677D">
                    <w:rPr>
                      <w:rStyle w:val="divdocumentparentContainerright-box"/>
                      <w:rFonts w:ascii="Century Gothic" w:eastAsia="Century Gothic" w:hAnsi="Century Gothic" w:cs="Century Gothic"/>
                      <w:color w:val="343434"/>
                      <w:spacing w:val="4"/>
                      <w:sz w:val="22"/>
                      <w:szCs w:val="22"/>
                    </w:rPr>
                    <w:t>Course involves: Purchase and sales Bill Entries, Create purchase and sales ledger, Journal entries, Prepare bank reconciliation statement, GST knowledge</w:t>
                  </w:r>
                  <w:r w:rsidR="00242AB5">
                    <w:rPr>
                      <w:rStyle w:val="divdocumentparentContainerright-box"/>
                      <w:rFonts w:ascii="Century Gothic" w:eastAsia="Century Gothic" w:hAnsi="Century Gothic" w:cs="Century Gothic"/>
                      <w:color w:val="343434"/>
                      <w:spacing w:val="4"/>
                      <w:sz w:val="22"/>
                      <w:szCs w:val="22"/>
                    </w:rPr>
                    <w:t>.</w:t>
                  </w:r>
                </w:p>
                <w:p w:rsidR="005B3BC0" w:rsidRPr="005B3BC0" w:rsidRDefault="005B3BC0" w:rsidP="00242AB5">
                  <w:pPr>
                    <w:pStyle w:val="divdocumentli"/>
                    <w:numPr>
                      <w:ilvl w:val="0"/>
                      <w:numId w:val="7"/>
                    </w:numPr>
                    <w:pBdr>
                      <w:left w:val="none" w:sz="0" w:space="0" w:color="auto"/>
                    </w:pBdr>
                    <w:spacing w:before="400" w:after="200" w:line="440" w:lineRule="atLeast"/>
                    <w:ind w:right="400"/>
                    <w:jc w:val="both"/>
                    <w:rPr>
                      <w:rStyle w:val="divdocumentparentContainerright-box"/>
                      <w:rFonts w:ascii="Century Gothic" w:eastAsia="Century Gothic" w:hAnsi="Century Gothic" w:cs="Century Gothic"/>
                      <w:color w:val="343434"/>
                      <w:spacing w:val="4"/>
                      <w:sz w:val="22"/>
                      <w:szCs w:val="22"/>
                    </w:rPr>
                  </w:pPr>
                  <w:r w:rsidRPr="005B3BC0">
                    <w:rPr>
                      <w:rStyle w:val="divdocumentparentContainerright-box"/>
                      <w:rFonts w:ascii="Century Gothic" w:eastAsia="Century Gothic" w:hAnsi="Century Gothic" w:cs="Century Gothic"/>
                      <w:color w:val="343434"/>
                      <w:spacing w:val="4"/>
                      <w:sz w:val="22"/>
                      <w:szCs w:val="22"/>
                    </w:rPr>
                    <w:t>Had done course “JOB READY MODULE” and “COMMUNICATION GROUP ACTIVITY” from One Dream for 3 months from IIM Ahmedabad, Pass out year- 2013</w:t>
                  </w:r>
                  <w:r w:rsidR="00242AB5">
                    <w:rPr>
                      <w:rStyle w:val="divdocumentparentContainerright-box"/>
                      <w:rFonts w:ascii="Century Gothic" w:eastAsia="Century Gothic" w:hAnsi="Century Gothic" w:cs="Century Gothic"/>
                      <w:color w:val="343434"/>
                      <w:spacing w:val="4"/>
                      <w:sz w:val="22"/>
                      <w:szCs w:val="22"/>
                    </w:rPr>
                    <w:t>.</w:t>
                  </w:r>
                </w:p>
                <w:p w:rsidR="005B3BC0" w:rsidRPr="00242AB5" w:rsidRDefault="005B3BC0" w:rsidP="00242AB5">
                  <w:pPr>
                    <w:pStyle w:val="divdocumentli"/>
                    <w:numPr>
                      <w:ilvl w:val="0"/>
                      <w:numId w:val="7"/>
                    </w:numPr>
                    <w:pBdr>
                      <w:left w:val="none" w:sz="0" w:space="0" w:color="auto"/>
                    </w:pBdr>
                    <w:spacing w:before="400" w:after="200" w:line="440" w:lineRule="atLeast"/>
                    <w:ind w:right="400"/>
                    <w:jc w:val="both"/>
                    <w:rPr>
                      <w:rStyle w:val="divdocumentparentContainerright-box"/>
                      <w:rFonts w:ascii="Century Gothic" w:eastAsia="Century Gothic" w:hAnsi="Century Gothic" w:cs="Century Gothic"/>
                      <w:color w:val="343434"/>
                      <w:spacing w:val="4"/>
                      <w:sz w:val="22"/>
                      <w:szCs w:val="22"/>
                    </w:rPr>
                  </w:pPr>
                  <w:r w:rsidRPr="005B3BC0">
                    <w:rPr>
                      <w:rStyle w:val="divdocumentparentContainerright-box"/>
                      <w:rFonts w:ascii="Century Gothic" w:eastAsia="Century Gothic" w:hAnsi="Century Gothic" w:cs="Century Gothic"/>
                      <w:color w:val="343434"/>
                      <w:spacing w:val="4"/>
                      <w:sz w:val="22"/>
                      <w:szCs w:val="22"/>
                    </w:rPr>
                    <w:t>Course involves: Communicative English, Computer Application, Mathematical Aptitude, Soft skills</w:t>
                  </w:r>
                  <w:r w:rsidR="00242AB5">
                    <w:rPr>
                      <w:rStyle w:val="divdocumentparentContainerright-box"/>
                      <w:rFonts w:ascii="Century Gothic" w:eastAsia="Century Gothic" w:hAnsi="Century Gothic" w:cs="Century Gothic"/>
                      <w:color w:val="343434"/>
                      <w:spacing w:val="4"/>
                      <w:sz w:val="22"/>
                      <w:szCs w:val="22"/>
                    </w:rPr>
                    <w:t>.</w:t>
                  </w:r>
                </w:p>
                <w:p w:rsidR="00854237" w:rsidRPr="00EF677D" w:rsidRDefault="004D0748" w:rsidP="00242AB5">
                  <w:pPr>
                    <w:pStyle w:val="divdocumentli"/>
                    <w:numPr>
                      <w:ilvl w:val="0"/>
                      <w:numId w:val="7"/>
                    </w:numPr>
                    <w:pBdr>
                      <w:bottom w:val="single" w:sz="8" w:space="3" w:color="D5D6D6"/>
                    </w:pBdr>
                    <w:spacing w:before="400" w:after="200" w:line="440" w:lineRule="atLeast"/>
                    <w:ind w:right="400"/>
                    <w:jc w:val="both"/>
                    <w:rPr>
                      <w:rStyle w:val="divdocumentparentContainerright-box"/>
                      <w:rFonts w:ascii="Century Gothic" w:eastAsia="Century Gothic" w:hAnsi="Century Gothic" w:cs="Century Gothic"/>
                      <w:b/>
                      <w:bCs/>
                      <w:color w:val="343434"/>
                      <w:sz w:val="22"/>
                      <w:szCs w:val="22"/>
                    </w:rPr>
                  </w:pPr>
                  <w:r w:rsidRPr="00EF677D">
                    <w:rPr>
                      <w:rStyle w:val="divdocumentright-boxsectiontitle"/>
                      <w:rFonts w:ascii="Century Gothic" w:eastAsia="Century Gothic" w:hAnsi="Century Gothic" w:cs="Century Gothic"/>
                      <w:b/>
                      <w:bCs/>
                      <w:color w:val="003D73"/>
                      <w:sz w:val="32"/>
                      <w:szCs w:val="32"/>
                    </w:rPr>
                    <w:t>Interests</w:t>
                  </w:r>
                  <w:r w:rsidRPr="00EF677D">
                    <w:rPr>
                      <w:rStyle w:val="divdocumentparentContainerright-box"/>
                      <w:rFonts w:ascii="Century Gothic" w:eastAsia="Century Gothic" w:hAnsi="Century Gothic" w:cs="Century Gothic"/>
                      <w:b/>
                      <w:bCs/>
                      <w:color w:val="343434"/>
                      <w:sz w:val="22"/>
                      <w:szCs w:val="22"/>
                    </w:rPr>
                    <w:t xml:space="preserve"> </w:t>
                  </w:r>
                </w:p>
                <w:p w:rsidR="00854237" w:rsidRDefault="004D0748" w:rsidP="00112AF1">
                  <w:pPr>
                    <w:pStyle w:val="p"/>
                    <w:spacing w:line="360" w:lineRule="atLeast"/>
                    <w:ind w:left="591" w:right="400"/>
                    <w:rPr>
                      <w:rStyle w:val="divdocumentparentContainerright-box"/>
                      <w:rFonts w:ascii="Century Gothic" w:eastAsia="Century Gothic" w:hAnsi="Century Gothic" w:cs="Century Gothic"/>
                      <w:color w:val="343434"/>
                      <w:spacing w:val="4"/>
                      <w:sz w:val="22"/>
                      <w:szCs w:val="22"/>
                    </w:rPr>
                  </w:pPr>
                  <w:r>
                    <w:rPr>
                      <w:rStyle w:val="divdocumentparentContainerright-box"/>
                      <w:rFonts w:ascii="Century Gothic" w:eastAsia="Century Gothic" w:hAnsi="Century Gothic" w:cs="Century Gothic"/>
                      <w:color w:val="343434"/>
                      <w:spacing w:val="4"/>
                      <w:sz w:val="22"/>
                      <w:szCs w:val="22"/>
                    </w:rPr>
                    <w:t>T</w:t>
                  </w:r>
                  <w:r w:rsidR="001977CC">
                    <w:rPr>
                      <w:rStyle w:val="divdocumentparentContainerright-box"/>
                      <w:rFonts w:ascii="Century Gothic" w:eastAsia="Century Gothic" w:hAnsi="Century Gothic" w:cs="Century Gothic"/>
                      <w:color w:val="343434"/>
                      <w:spacing w:val="4"/>
                      <w:sz w:val="22"/>
                      <w:szCs w:val="22"/>
                    </w:rPr>
                    <w:t>ravelling, Playing Cricket, Cycling, Learning new things</w:t>
                  </w:r>
                </w:p>
              </w:tc>
            </w:tr>
          </w:tbl>
          <w:p w:rsidR="00854237" w:rsidRDefault="00EF677D">
            <w:pPr>
              <w:rPr>
                <w:rStyle w:val="parentContainerCell"/>
                <w:rFonts w:ascii="Century Gothic" w:eastAsia="Century Gothic" w:hAnsi="Century Gothic" w:cs="Century Gothic"/>
                <w:color w:val="343434"/>
                <w:sz w:val="22"/>
                <w:szCs w:val="22"/>
              </w:rPr>
            </w:pPr>
            <w:r>
              <w:rPr>
                <w:rStyle w:val="divdocumentparentContainerright-box"/>
                <w:rFonts w:ascii="Century Gothic" w:eastAsia="Century Gothic" w:hAnsi="Century Gothic" w:cs="Century Gothic"/>
                <w:b/>
                <w:bCs/>
                <w:noProof/>
                <w:color w:val="343434"/>
                <w:sz w:val="22"/>
                <w:szCs w:val="22"/>
                <w:lang w:val="en-US" w:eastAsia="en-US"/>
              </w:rPr>
              <w:lastRenderedPageBreak/>
              <w:drawing>
                <wp:anchor distT="0" distB="0" distL="114300" distR="114300" simplePos="0" relativeHeight="251661824" behindDoc="0" locked="0" layoutInCell="1" allowOverlap="1">
                  <wp:simplePos x="0" y="0"/>
                  <wp:positionH relativeFrom="column">
                    <wp:posOffset>2397125</wp:posOffset>
                  </wp:positionH>
                  <wp:positionV relativeFrom="paragraph">
                    <wp:posOffset>-890270</wp:posOffset>
                  </wp:positionV>
                  <wp:extent cx="322580" cy="322580"/>
                  <wp:effectExtent l="0" t="0" r="0" b="0"/>
                  <wp:wrapNone/>
                  <wp:docPr id="100024" name="Picture 10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93655" name=""/>
                          <pic:cNvPicPr>
                            <a:picLocks noChangeAspect="1"/>
                          </pic:cNvPicPr>
                        </pic:nvPicPr>
                        <pic:blipFill>
                          <a:blip r:embed="rId12"/>
                          <a:stretch>
                            <a:fillRect/>
                          </a:stretch>
                        </pic:blipFill>
                        <pic:spPr>
                          <a:xfrm>
                            <a:off x="0" y="0"/>
                            <a:ext cx="322580" cy="322580"/>
                          </a:xfrm>
                          <a:prstGeom prst="rect">
                            <a:avLst/>
                          </a:prstGeom>
                        </pic:spPr>
                      </pic:pic>
                    </a:graphicData>
                  </a:graphic>
                  <wp14:sizeRelH relativeFrom="margin">
                    <wp14:pctWidth>0</wp14:pctWidth>
                  </wp14:sizeRelH>
                  <wp14:sizeRelV relativeFrom="margin">
                    <wp14:pctHeight>0</wp14:pctHeight>
                  </wp14:sizeRelV>
                </wp:anchor>
              </w:drawing>
            </w:r>
          </w:p>
        </w:tc>
      </w:tr>
    </w:tbl>
    <w:p w:rsidR="00854237" w:rsidRDefault="00854237">
      <w:pPr>
        <w:rPr>
          <w:rFonts w:ascii="Century Gothic" w:eastAsia="Century Gothic" w:hAnsi="Century Gothic" w:cs="Century Gothic"/>
          <w:color w:val="343434"/>
          <w:sz w:val="22"/>
          <w:szCs w:val="22"/>
        </w:rPr>
      </w:pPr>
    </w:p>
    <w:sectPr w:rsidR="00854237">
      <w:pgSz w:w="12240" w:h="1584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D19E89FE-763C-4206-8D5A-11EFFE589930}"/>
  </w:font>
  <w:font w:name="Century Gothic">
    <w:panose1 w:val="020B0502020202020204"/>
    <w:charset w:val="00"/>
    <w:family w:val="swiss"/>
    <w:pitch w:val="variable"/>
    <w:sig w:usb0="00000287" w:usb1="00000000" w:usb2="00000000" w:usb3="00000000" w:csb0="0000009F" w:csb1="00000000"/>
    <w:embedRegular r:id="rId2" w:fontKey="{220DC9F5-CD3F-444F-B60E-875B53C24D93}"/>
    <w:embedBold r:id="rId3" w:fontKey="{F1536CA3-56F4-4A45-9B3E-248F0D3478EA}"/>
    <w:embedItalic r:id="rId4" w:fontKey="{86DE78E5-6AF0-4A19-98CD-A256CAEC9584}"/>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embedRegular r:id="rId5" w:fontKey="{F58EEED8-A085-40EE-B5B6-F7C3B73FA498}"/>
  </w:font>
  <w:font w:name="Calibri Light">
    <w:panose1 w:val="020F0302020204030204"/>
    <w:charset w:val="00"/>
    <w:family w:val="swiss"/>
    <w:pitch w:val="variable"/>
    <w:sig w:usb0="E4002EFF" w:usb1="C000247B" w:usb2="00000009" w:usb3="00000000" w:csb0="000001FF" w:csb1="00000000"/>
    <w:embedRegular r:id="rId6" w:fontKey="{9ECC863F-EC2F-4A18-A5E4-1A86FEA5E644}"/>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B52CD622">
      <w:start w:val="1"/>
      <w:numFmt w:val="bullet"/>
      <w:lvlText w:val=""/>
      <w:lvlJc w:val="left"/>
      <w:pPr>
        <w:ind w:left="720" w:hanging="360"/>
      </w:pPr>
      <w:rPr>
        <w:rFonts w:ascii="Symbol" w:hAnsi="Symbol"/>
      </w:rPr>
    </w:lvl>
    <w:lvl w:ilvl="1" w:tplc="8D266EE0">
      <w:start w:val="1"/>
      <w:numFmt w:val="bullet"/>
      <w:lvlText w:val="o"/>
      <w:lvlJc w:val="left"/>
      <w:pPr>
        <w:tabs>
          <w:tab w:val="num" w:pos="1440"/>
        </w:tabs>
        <w:ind w:left="1440" w:hanging="360"/>
      </w:pPr>
      <w:rPr>
        <w:rFonts w:ascii="Courier New" w:hAnsi="Courier New"/>
      </w:rPr>
    </w:lvl>
    <w:lvl w:ilvl="2" w:tplc="F062650E">
      <w:start w:val="1"/>
      <w:numFmt w:val="bullet"/>
      <w:lvlText w:val=""/>
      <w:lvlJc w:val="left"/>
      <w:pPr>
        <w:tabs>
          <w:tab w:val="num" w:pos="2160"/>
        </w:tabs>
        <w:ind w:left="2160" w:hanging="360"/>
      </w:pPr>
      <w:rPr>
        <w:rFonts w:ascii="Wingdings" w:hAnsi="Wingdings"/>
      </w:rPr>
    </w:lvl>
    <w:lvl w:ilvl="3" w:tplc="42B80A72">
      <w:start w:val="1"/>
      <w:numFmt w:val="bullet"/>
      <w:lvlText w:val=""/>
      <w:lvlJc w:val="left"/>
      <w:pPr>
        <w:tabs>
          <w:tab w:val="num" w:pos="2880"/>
        </w:tabs>
        <w:ind w:left="2880" w:hanging="360"/>
      </w:pPr>
      <w:rPr>
        <w:rFonts w:ascii="Symbol" w:hAnsi="Symbol"/>
      </w:rPr>
    </w:lvl>
    <w:lvl w:ilvl="4" w:tplc="218C7B4E">
      <w:start w:val="1"/>
      <w:numFmt w:val="bullet"/>
      <w:lvlText w:val="o"/>
      <w:lvlJc w:val="left"/>
      <w:pPr>
        <w:tabs>
          <w:tab w:val="num" w:pos="3600"/>
        </w:tabs>
        <w:ind w:left="3600" w:hanging="360"/>
      </w:pPr>
      <w:rPr>
        <w:rFonts w:ascii="Courier New" w:hAnsi="Courier New"/>
      </w:rPr>
    </w:lvl>
    <w:lvl w:ilvl="5" w:tplc="CE844ED0">
      <w:start w:val="1"/>
      <w:numFmt w:val="bullet"/>
      <w:lvlText w:val=""/>
      <w:lvlJc w:val="left"/>
      <w:pPr>
        <w:tabs>
          <w:tab w:val="num" w:pos="4320"/>
        </w:tabs>
        <w:ind w:left="4320" w:hanging="360"/>
      </w:pPr>
      <w:rPr>
        <w:rFonts w:ascii="Wingdings" w:hAnsi="Wingdings"/>
      </w:rPr>
    </w:lvl>
    <w:lvl w:ilvl="6" w:tplc="DC72B1F2">
      <w:start w:val="1"/>
      <w:numFmt w:val="bullet"/>
      <w:lvlText w:val=""/>
      <w:lvlJc w:val="left"/>
      <w:pPr>
        <w:tabs>
          <w:tab w:val="num" w:pos="5040"/>
        </w:tabs>
        <w:ind w:left="5040" w:hanging="360"/>
      </w:pPr>
      <w:rPr>
        <w:rFonts w:ascii="Symbol" w:hAnsi="Symbol"/>
      </w:rPr>
    </w:lvl>
    <w:lvl w:ilvl="7" w:tplc="30545362">
      <w:start w:val="1"/>
      <w:numFmt w:val="bullet"/>
      <w:lvlText w:val="o"/>
      <w:lvlJc w:val="left"/>
      <w:pPr>
        <w:tabs>
          <w:tab w:val="num" w:pos="5760"/>
        </w:tabs>
        <w:ind w:left="5760" w:hanging="360"/>
      </w:pPr>
      <w:rPr>
        <w:rFonts w:ascii="Courier New" w:hAnsi="Courier New"/>
      </w:rPr>
    </w:lvl>
    <w:lvl w:ilvl="8" w:tplc="412A4548">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tplc="D2F4894C">
      <w:start w:val="1"/>
      <w:numFmt w:val="bullet"/>
      <w:lvlText w:val=""/>
      <w:lvlJc w:val="left"/>
      <w:pPr>
        <w:ind w:left="720" w:hanging="360"/>
      </w:pPr>
      <w:rPr>
        <w:rFonts w:ascii="Symbol" w:hAnsi="Symbol"/>
      </w:rPr>
    </w:lvl>
    <w:lvl w:ilvl="1" w:tplc="A1FA8172">
      <w:start w:val="1"/>
      <w:numFmt w:val="bullet"/>
      <w:lvlText w:val="o"/>
      <w:lvlJc w:val="left"/>
      <w:pPr>
        <w:tabs>
          <w:tab w:val="num" w:pos="1440"/>
        </w:tabs>
        <w:ind w:left="1440" w:hanging="360"/>
      </w:pPr>
      <w:rPr>
        <w:rFonts w:ascii="Courier New" w:hAnsi="Courier New"/>
      </w:rPr>
    </w:lvl>
    <w:lvl w:ilvl="2" w:tplc="67C08C6C">
      <w:start w:val="1"/>
      <w:numFmt w:val="bullet"/>
      <w:lvlText w:val=""/>
      <w:lvlJc w:val="left"/>
      <w:pPr>
        <w:tabs>
          <w:tab w:val="num" w:pos="2160"/>
        </w:tabs>
        <w:ind w:left="2160" w:hanging="360"/>
      </w:pPr>
      <w:rPr>
        <w:rFonts w:ascii="Wingdings" w:hAnsi="Wingdings"/>
      </w:rPr>
    </w:lvl>
    <w:lvl w:ilvl="3" w:tplc="A5F2D76A">
      <w:start w:val="1"/>
      <w:numFmt w:val="bullet"/>
      <w:lvlText w:val=""/>
      <w:lvlJc w:val="left"/>
      <w:pPr>
        <w:tabs>
          <w:tab w:val="num" w:pos="2880"/>
        </w:tabs>
        <w:ind w:left="2880" w:hanging="360"/>
      </w:pPr>
      <w:rPr>
        <w:rFonts w:ascii="Symbol" w:hAnsi="Symbol"/>
      </w:rPr>
    </w:lvl>
    <w:lvl w:ilvl="4" w:tplc="97D8D324">
      <w:start w:val="1"/>
      <w:numFmt w:val="bullet"/>
      <w:lvlText w:val="o"/>
      <w:lvlJc w:val="left"/>
      <w:pPr>
        <w:tabs>
          <w:tab w:val="num" w:pos="3600"/>
        </w:tabs>
        <w:ind w:left="3600" w:hanging="360"/>
      </w:pPr>
      <w:rPr>
        <w:rFonts w:ascii="Courier New" w:hAnsi="Courier New"/>
      </w:rPr>
    </w:lvl>
    <w:lvl w:ilvl="5" w:tplc="96D25E24">
      <w:start w:val="1"/>
      <w:numFmt w:val="bullet"/>
      <w:lvlText w:val=""/>
      <w:lvlJc w:val="left"/>
      <w:pPr>
        <w:tabs>
          <w:tab w:val="num" w:pos="4320"/>
        </w:tabs>
        <w:ind w:left="4320" w:hanging="360"/>
      </w:pPr>
      <w:rPr>
        <w:rFonts w:ascii="Wingdings" w:hAnsi="Wingdings"/>
      </w:rPr>
    </w:lvl>
    <w:lvl w:ilvl="6" w:tplc="E294DBB6">
      <w:start w:val="1"/>
      <w:numFmt w:val="bullet"/>
      <w:lvlText w:val=""/>
      <w:lvlJc w:val="left"/>
      <w:pPr>
        <w:tabs>
          <w:tab w:val="num" w:pos="5040"/>
        </w:tabs>
        <w:ind w:left="5040" w:hanging="360"/>
      </w:pPr>
      <w:rPr>
        <w:rFonts w:ascii="Symbol" w:hAnsi="Symbol"/>
      </w:rPr>
    </w:lvl>
    <w:lvl w:ilvl="7" w:tplc="57B0566A">
      <w:start w:val="1"/>
      <w:numFmt w:val="bullet"/>
      <w:lvlText w:val="o"/>
      <w:lvlJc w:val="left"/>
      <w:pPr>
        <w:tabs>
          <w:tab w:val="num" w:pos="5760"/>
        </w:tabs>
        <w:ind w:left="5760" w:hanging="360"/>
      </w:pPr>
      <w:rPr>
        <w:rFonts w:ascii="Courier New" w:hAnsi="Courier New"/>
      </w:rPr>
    </w:lvl>
    <w:lvl w:ilvl="8" w:tplc="7B723D74">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00000003"/>
    <w:lvl w:ilvl="0" w:tplc="28D4D2E4">
      <w:start w:val="1"/>
      <w:numFmt w:val="bullet"/>
      <w:lvlText w:val=""/>
      <w:lvlJc w:val="left"/>
      <w:pPr>
        <w:ind w:left="360" w:hanging="360"/>
      </w:pPr>
      <w:rPr>
        <w:rFonts w:ascii="Symbol" w:hAnsi="Symbol"/>
      </w:rPr>
    </w:lvl>
    <w:lvl w:ilvl="1" w:tplc="1FCE7270">
      <w:start w:val="1"/>
      <w:numFmt w:val="bullet"/>
      <w:lvlText w:val="o"/>
      <w:lvlJc w:val="left"/>
      <w:pPr>
        <w:tabs>
          <w:tab w:val="num" w:pos="1080"/>
        </w:tabs>
        <w:ind w:left="1080" w:hanging="360"/>
      </w:pPr>
      <w:rPr>
        <w:rFonts w:ascii="Courier New" w:hAnsi="Courier New"/>
      </w:rPr>
    </w:lvl>
    <w:lvl w:ilvl="2" w:tplc="C8D06016">
      <w:start w:val="1"/>
      <w:numFmt w:val="bullet"/>
      <w:lvlText w:val=""/>
      <w:lvlJc w:val="left"/>
      <w:pPr>
        <w:tabs>
          <w:tab w:val="num" w:pos="1800"/>
        </w:tabs>
        <w:ind w:left="1800" w:hanging="360"/>
      </w:pPr>
      <w:rPr>
        <w:rFonts w:ascii="Wingdings" w:hAnsi="Wingdings"/>
      </w:rPr>
    </w:lvl>
    <w:lvl w:ilvl="3" w:tplc="C8865A3A">
      <w:start w:val="1"/>
      <w:numFmt w:val="bullet"/>
      <w:lvlText w:val=""/>
      <w:lvlJc w:val="left"/>
      <w:pPr>
        <w:tabs>
          <w:tab w:val="num" w:pos="2520"/>
        </w:tabs>
        <w:ind w:left="2520" w:hanging="360"/>
      </w:pPr>
      <w:rPr>
        <w:rFonts w:ascii="Symbol" w:hAnsi="Symbol"/>
      </w:rPr>
    </w:lvl>
    <w:lvl w:ilvl="4" w:tplc="B6CC2300">
      <w:start w:val="1"/>
      <w:numFmt w:val="bullet"/>
      <w:lvlText w:val="o"/>
      <w:lvlJc w:val="left"/>
      <w:pPr>
        <w:tabs>
          <w:tab w:val="num" w:pos="3240"/>
        </w:tabs>
        <w:ind w:left="3240" w:hanging="360"/>
      </w:pPr>
      <w:rPr>
        <w:rFonts w:ascii="Courier New" w:hAnsi="Courier New"/>
      </w:rPr>
    </w:lvl>
    <w:lvl w:ilvl="5" w:tplc="1EAAE4BE">
      <w:start w:val="1"/>
      <w:numFmt w:val="bullet"/>
      <w:lvlText w:val=""/>
      <w:lvlJc w:val="left"/>
      <w:pPr>
        <w:tabs>
          <w:tab w:val="num" w:pos="3960"/>
        </w:tabs>
        <w:ind w:left="3960" w:hanging="360"/>
      </w:pPr>
      <w:rPr>
        <w:rFonts w:ascii="Wingdings" w:hAnsi="Wingdings"/>
      </w:rPr>
    </w:lvl>
    <w:lvl w:ilvl="6" w:tplc="E2F0AD86">
      <w:start w:val="1"/>
      <w:numFmt w:val="bullet"/>
      <w:lvlText w:val=""/>
      <w:lvlJc w:val="left"/>
      <w:pPr>
        <w:tabs>
          <w:tab w:val="num" w:pos="4680"/>
        </w:tabs>
        <w:ind w:left="4680" w:hanging="360"/>
      </w:pPr>
      <w:rPr>
        <w:rFonts w:ascii="Symbol" w:hAnsi="Symbol"/>
      </w:rPr>
    </w:lvl>
    <w:lvl w:ilvl="7" w:tplc="9D184B9C">
      <w:start w:val="1"/>
      <w:numFmt w:val="bullet"/>
      <w:lvlText w:val="o"/>
      <w:lvlJc w:val="left"/>
      <w:pPr>
        <w:tabs>
          <w:tab w:val="num" w:pos="5400"/>
        </w:tabs>
        <w:ind w:left="5400" w:hanging="360"/>
      </w:pPr>
      <w:rPr>
        <w:rFonts w:ascii="Courier New" w:hAnsi="Courier New"/>
      </w:rPr>
    </w:lvl>
    <w:lvl w:ilvl="8" w:tplc="35E2832C">
      <w:start w:val="1"/>
      <w:numFmt w:val="bullet"/>
      <w:lvlText w:val=""/>
      <w:lvlJc w:val="left"/>
      <w:pPr>
        <w:tabs>
          <w:tab w:val="num" w:pos="6120"/>
        </w:tabs>
        <w:ind w:left="6120" w:hanging="360"/>
      </w:pPr>
      <w:rPr>
        <w:rFonts w:ascii="Wingdings" w:hAnsi="Wingdings"/>
      </w:rPr>
    </w:lvl>
  </w:abstractNum>
  <w:abstractNum w:abstractNumId="3">
    <w:nsid w:val="00000004"/>
    <w:multiLevelType w:val="hybridMultilevel"/>
    <w:tmpl w:val="00000004"/>
    <w:lvl w:ilvl="0" w:tplc="F1F29256">
      <w:start w:val="1"/>
      <w:numFmt w:val="bullet"/>
      <w:lvlText w:val=""/>
      <w:lvlJc w:val="left"/>
      <w:pPr>
        <w:ind w:left="720" w:hanging="360"/>
      </w:pPr>
      <w:rPr>
        <w:rFonts w:ascii="Symbol" w:hAnsi="Symbol"/>
      </w:rPr>
    </w:lvl>
    <w:lvl w:ilvl="1" w:tplc="79E02554">
      <w:start w:val="1"/>
      <w:numFmt w:val="bullet"/>
      <w:lvlText w:val="o"/>
      <w:lvlJc w:val="left"/>
      <w:pPr>
        <w:tabs>
          <w:tab w:val="num" w:pos="1440"/>
        </w:tabs>
        <w:ind w:left="1440" w:hanging="360"/>
      </w:pPr>
      <w:rPr>
        <w:rFonts w:ascii="Courier New" w:hAnsi="Courier New"/>
      </w:rPr>
    </w:lvl>
    <w:lvl w:ilvl="2" w:tplc="6DF264E8">
      <w:start w:val="1"/>
      <w:numFmt w:val="bullet"/>
      <w:lvlText w:val=""/>
      <w:lvlJc w:val="left"/>
      <w:pPr>
        <w:tabs>
          <w:tab w:val="num" w:pos="2160"/>
        </w:tabs>
        <w:ind w:left="2160" w:hanging="360"/>
      </w:pPr>
      <w:rPr>
        <w:rFonts w:ascii="Wingdings" w:hAnsi="Wingdings"/>
      </w:rPr>
    </w:lvl>
    <w:lvl w:ilvl="3" w:tplc="9C2488D2">
      <w:start w:val="1"/>
      <w:numFmt w:val="bullet"/>
      <w:lvlText w:val=""/>
      <w:lvlJc w:val="left"/>
      <w:pPr>
        <w:tabs>
          <w:tab w:val="num" w:pos="2880"/>
        </w:tabs>
        <w:ind w:left="2880" w:hanging="360"/>
      </w:pPr>
      <w:rPr>
        <w:rFonts w:ascii="Symbol" w:hAnsi="Symbol"/>
      </w:rPr>
    </w:lvl>
    <w:lvl w:ilvl="4" w:tplc="7A7C772C">
      <w:start w:val="1"/>
      <w:numFmt w:val="bullet"/>
      <w:lvlText w:val="o"/>
      <w:lvlJc w:val="left"/>
      <w:pPr>
        <w:tabs>
          <w:tab w:val="num" w:pos="3600"/>
        </w:tabs>
        <w:ind w:left="3600" w:hanging="360"/>
      </w:pPr>
      <w:rPr>
        <w:rFonts w:ascii="Courier New" w:hAnsi="Courier New"/>
      </w:rPr>
    </w:lvl>
    <w:lvl w:ilvl="5" w:tplc="4D08A08E">
      <w:start w:val="1"/>
      <w:numFmt w:val="bullet"/>
      <w:lvlText w:val=""/>
      <w:lvlJc w:val="left"/>
      <w:pPr>
        <w:tabs>
          <w:tab w:val="num" w:pos="4320"/>
        </w:tabs>
        <w:ind w:left="4320" w:hanging="360"/>
      </w:pPr>
      <w:rPr>
        <w:rFonts w:ascii="Wingdings" w:hAnsi="Wingdings"/>
      </w:rPr>
    </w:lvl>
    <w:lvl w:ilvl="6" w:tplc="D544217C">
      <w:start w:val="1"/>
      <w:numFmt w:val="bullet"/>
      <w:lvlText w:val=""/>
      <w:lvlJc w:val="left"/>
      <w:pPr>
        <w:tabs>
          <w:tab w:val="num" w:pos="5040"/>
        </w:tabs>
        <w:ind w:left="5040" w:hanging="360"/>
      </w:pPr>
      <w:rPr>
        <w:rFonts w:ascii="Symbol" w:hAnsi="Symbol"/>
      </w:rPr>
    </w:lvl>
    <w:lvl w:ilvl="7" w:tplc="1DAA7B20">
      <w:start w:val="1"/>
      <w:numFmt w:val="bullet"/>
      <w:lvlText w:val="o"/>
      <w:lvlJc w:val="left"/>
      <w:pPr>
        <w:tabs>
          <w:tab w:val="num" w:pos="5760"/>
        </w:tabs>
        <w:ind w:left="5760" w:hanging="360"/>
      </w:pPr>
      <w:rPr>
        <w:rFonts w:ascii="Courier New" w:hAnsi="Courier New"/>
      </w:rPr>
    </w:lvl>
    <w:lvl w:ilvl="8" w:tplc="1A64EEBA">
      <w:start w:val="1"/>
      <w:numFmt w:val="bullet"/>
      <w:lvlText w:val=""/>
      <w:lvlJc w:val="left"/>
      <w:pPr>
        <w:tabs>
          <w:tab w:val="num" w:pos="6480"/>
        </w:tabs>
        <w:ind w:left="6480" w:hanging="360"/>
      </w:pPr>
      <w:rPr>
        <w:rFonts w:ascii="Wingdings" w:hAnsi="Wingdings"/>
      </w:rPr>
    </w:lvl>
  </w:abstractNum>
  <w:abstractNum w:abstractNumId="4">
    <w:nsid w:val="00000005"/>
    <w:multiLevelType w:val="hybridMultilevel"/>
    <w:tmpl w:val="00000005"/>
    <w:lvl w:ilvl="0" w:tplc="9FD8A68C">
      <w:start w:val="1"/>
      <w:numFmt w:val="bullet"/>
      <w:lvlText w:val=""/>
      <w:lvlJc w:val="left"/>
      <w:pPr>
        <w:ind w:left="720" w:hanging="360"/>
      </w:pPr>
      <w:rPr>
        <w:rFonts w:ascii="Symbol" w:hAnsi="Symbol"/>
      </w:rPr>
    </w:lvl>
    <w:lvl w:ilvl="1" w:tplc="F8EE6E1E">
      <w:start w:val="1"/>
      <w:numFmt w:val="bullet"/>
      <w:lvlText w:val="o"/>
      <w:lvlJc w:val="left"/>
      <w:pPr>
        <w:tabs>
          <w:tab w:val="num" w:pos="1440"/>
        </w:tabs>
        <w:ind w:left="1440" w:hanging="360"/>
      </w:pPr>
      <w:rPr>
        <w:rFonts w:ascii="Courier New" w:hAnsi="Courier New"/>
      </w:rPr>
    </w:lvl>
    <w:lvl w:ilvl="2" w:tplc="FFBA1154">
      <w:start w:val="1"/>
      <w:numFmt w:val="bullet"/>
      <w:lvlText w:val=""/>
      <w:lvlJc w:val="left"/>
      <w:pPr>
        <w:tabs>
          <w:tab w:val="num" w:pos="2160"/>
        </w:tabs>
        <w:ind w:left="2160" w:hanging="360"/>
      </w:pPr>
      <w:rPr>
        <w:rFonts w:ascii="Wingdings" w:hAnsi="Wingdings"/>
      </w:rPr>
    </w:lvl>
    <w:lvl w:ilvl="3" w:tplc="08E8F95C">
      <w:start w:val="1"/>
      <w:numFmt w:val="bullet"/>
      <w:lvlText w:val=""/>
      <w:lvlJc w:val="left"/>
      <w:pPr>
        <w:tabs>
          <w:tab w:val="num" w:pos="2880"/>
        </w:tabs>
        <w:ind w:left="2880" w:hanging="360"/>
      </w:pPr>
      <w:rPr>
        <w:rFonts w:ascii="Symbol" w:hAnsi="Symbol"/>
      </w:rPr>
    </w:lvl>
    <w:lvl w:ilvl="4" w:tplc="0062076A">
      <w:start w:val="1"/>
      <w:numFmt w:val="bullet"/>
      <w:lvlText w:val="o"/>
      <w:lvlJc w:val="left"/>
      <w:pPr>
        <w:tabs>
          <w:tab w:val="num" w:pos="3600"/>
        </w:tabs>
        <w:ind w:left="3600" w:hanging="360"/>
      </w:pPr>
      <w:rPr>
        <w:rFonts w:ascii="Courier New" w:hAnsi="Courier New"/>
      </w:rPr>
    </w:lvl>
    <w:lvl w:ilvl="5" w:tplc="BD6EB062">
      <w:start w:val="1"/>
      <w:numFmt w:val="bullet"/>
      <w:lvlText w:val=""/>
      <w:lvlJc w:val="left"/>
      <w:pPr>
        <w:tabs>
          <w:tab w:val="num" w:pos="4320"/>
        </w:tabs>
        <w:ind w:left="4320" w:hanging="360"/>
      </w:pPr>
      <w:rPr>
        <w:rFonts w:ascii="Wingdings" w:hAnsi="Wingdings"/>
      </w:rPr>
    </w:lvl>
    <w:lvl w:ilvl="6" w:tplc="0C2EB09E">
      <w:start w:val="1"/>
      <w:numFmt w:val="bullet"/>
      <w:lvlText w:val=""/>
      <w:lvlJc w:val="left"/>
      <w:pPr>
        <w:tabs>
          <w:tab w:val="num" w:pos="5040"/>
        </w:tabs>
        <w:ind w:left="5040" w:hanging="360"/>
      </w:pPr>
      <w:rPr>
        <w:rFonts w:ascii="Symbol" w:hAnsi="Symbol"/>
      </w:rPr>
    </w:lvl>
    <w:lvl w:ilvl="7" w:tplc="2F566860">
      <w:start w:val="1"/>
      <w:numFmt w:val="bullet"/>
      <w:lvlText w:val="o"/>
      <w:lvlJc w:val="left"/>
      <w:pPr>
        <w:tabs>
          <w:tab w:val="num" w:pos="5760"/>
        </w:tabs>
        <w:ind w:left="5760" w:hanging="360"/>
      </w:pPr>
      <w:rPr>
        <w:rFonts w:ascii="Courier New" w:hAnsi="Courier New"/>
      </w:rPr>
    </w:lvl>
    <w:lvl w:ilvl="8" w:tplc="BC1065C8">
      <w:start w:val="1"/>
      <w:numFmt w:val="bullet"/>
      <w:lvlText w:val=""/>
      <w:lvlJc w:val="left"/>
      <w:pPr>
        <w:tabs>
          <w:tab w:val="num" w:pos="6480"/>
        </w:tabs>
        <w:ind w:left="6480" w:hanging="360"/>
      </w:pPr>
      <w:rPr>
        <w:rFonts w:ascii="Wingdings" w:hAnsi="Wingdings"/>
      </w:rPr>
    </w:lvl>
  </w:abstractNum>
  <w:abstractNum w:abstractNumId="5">
    <w:nsid w:val="00000006"/>
    <w:multiLevelType w:val="hybridMultilevel"/>
    <w:tmpl w:val="00000006"/>
    <w:lvl w:ilvl="0" w:tplc="F6BE8C6E">
      <w:start w:val="1"/>
      <w:numFmt w:val="bullet"/>
      <w:lvlText w:val=""/>
      <w:lvlJc w:val="left"/>
      <w:pPr>
        <w:ind w:left="720" w:hanging="360"/>
      </w:pPr>
      <w:rPr>
        <w:rFonts w:ascii="Symbol" w:hAnsi="Symbol"/>
      </w:rPr>
    </w:lvl>
    <w:lvl w:ilvl="1" w:tplc="CA8848D2">
      <w:start w:val="1"/>
      <w:numFmt w:val="bullet"/>
      <w:lvlText w:val="o"/>
      <w:lvlJc w:val="left"/>
      <w:pPr>
        <w:tabs>
          <w:tab w:val="num" w:pos="1440"/>
        </w:tabs>
        <w:ind w:left="1440" w:hanging="360"/>
      </w:pPr>
      <w:rPr>
        <w:rFonts w:ascii="Courier New" w:hAnsi="Courier New"/>
      </w:rPr>
    </w:lvl>
    <w:lvl w:ilvl="2" w:tplc="06543C34">
      <w:start w:val="1"/>
      <w:numFmt w:val="bullet"/>
      <w:lvlText w:val=""/>
      <w:lvlJc w:val="left"/>
      <w:pPr>
        <w:tabs>
          <w:tab w:val="num" w:pos="2160"/>
        </w:tabs>
        <w:ind w:left="2160" w:hanging="360"/>
      </w:pPr>
      <w:rPr>
        <w:rFonts w:ascii="Wingdings" w:hAnsi="Wingdings"/>
      </w:rPr>
    </w:lvl>
    <w:lvl w:ilvl="3" w:tplc="2788D36A">
      <w:start w:val="1"/>
      <w:numFmt w:val="bullet"/>
      <w:lvlText w:val=""/>
      <w:lvlJc w:val="left"/>
      <w:pPr>
        <w:tabs>
          <w:tab w:val="num" w:pos="2880"/>
        </w:tabs>
        <w:ind w:left="2880" w:hanging="360"/>
      </w:pPr>
      <w:rPr>
        <w:rFonts w:ascii="Symbol" w:hAnsi="Symbol"/>
      </w:rPr>
    </w:lvl>
    <w:lvl w:ilvl="4" w:tplc="207A2862">
      <w:start w:val="1"/>
      <w:numFmt w:val="bullet"/>
      <w:lvlText w:val="o"/>
      <w:lvlJc w:val="left"/>
      <w:pPr>
        <w:tabs>
          <w:tab w:val="num" w:pos="3600"/>
        </w:tabs>
        <w:ind w:left="3600" w:hanging="360"/>
      </w:pPr>
      <w:rPr>
        <w:rFonts w:ascii="Courier New" w:hAnsi="Courier New"/>
      </w:rPr>
    </w:lvl>
    <w:lvl w:ilvl="5" w:tplc="C5C0FF02">
      <w:start w:val="1"/>
      <w:numFmt w:val="bullet"/>
      <w:lvlText w:val=""/>
      <w:lvlJc w:val="left"/>
      <w:pPr>
        <w:tabs>
          <w:tab w:val="num" w:pos="4320"/>
        </w:tabs>
        <w:ind w:left="4320" w:hanging="360"/>
      </w:pPr>
      <w:rPr>
        <w:rFonts w:ascii="Wingdings" w:hAnsi="Wingdings"/>
      </w:rPr>
    </w:lvl>
    <w:lvl w:ilvl="6" w:tplc="8216E5D0">
      <w:start w:val="1"/>
      <w:numFmt w:val="bullet"/>
      <w:lvlText w:val=""/>
      <w:lvlJc w:val="left"/>
      <w:pPr>
        <w:tabs>
          <w:tab w:val="num" w:pos="5040"/>
        </w:tabs>
        <w:ind w:left="5040" w:hanging="360"/>
      </w:pPr>
      <w:rPr>
        <w:rFonts w:ascii="Symbol" w:hAnsi="Symbol"/>
      </w:rPr>
    </w:lvl>
    <w:lvl w:ilvl="7" w:tplc="F4226D98">
      <w:start w:val="1"/>
      <w:numFmt w:val="bullet"/>
      <w:lvlText w:val="o"/>
      <w:lvlJc w:val="left"/>
      <w:pPr>
        <w:tabs>
          <w:tab w:val="num" w:pos="5760"/>
        </w:tabs>
        <w:ind w:left="5760" w:hanging="360"/>
      </w:pPr>
      <w:rPr>
        <w:rFonts w:ascii="Courier New" w:hAnsi="Courier New"/>
      </w:rPr>
    </w:lvl>
    <w:lvl w:ilvl="8" w:tplc="DF4036B6">
      <w:start w:val="1"/>
      <w:numFmt w:val="bullet"/>
      <w:lvlText w:val=""/>
      <w:lvlJc w:val="left"/>
      <w:pPr>
        <w:tabs>
          <w:tab w:val="num" w:pos="6480"/>
        </w:tabs>
        <w:ind w:left="6480" w:hanging="360"/>
      </w:pPr>
      <w:rPr>
        <w:rFonts w:ascii="Wingdings" w:hAnsi="Wingdings"/>
      </w:rPr>
    </w:lvl>
  </w:abstractNum>
  <w:abstractNum w:abstractNumId="6">
    <w:nsid w:val="00000007"/>
    <w:multiLevelType w:val="hybridMultilevel"/>
    <w:tmpl w:val="00000007"/>
    <w:lvl w:ilvl="0" w:tplc="462A410C">
      <w:start w:val="1"/>
      <w:numFmt w:val="bullet"/>
      <w:lvlText w:val=""/>
      <w:lvlJc w:val="left"/>
      <w:pPr>
        <w:ind w:left="720" w:hanging="360"/>
      </w:pPr>
      <w:rPr>
        <w:rFonts w:ascii="Symbol" w:hAnsi="Symbol"/>
      </w:rPr>
    </w:lvl>
    <w:lvl w:ilvl="1" w:tplc="E604EED0">
      <w:start w:val="1"/>
      <w:numFmt w:val="bullet"/>
      <w:lvlText w:val="o"/>
      <w:lvlJc w:val="left"/>
      <w:pPr>
        <w:tabs>
          <w:tab w:val="num" w:pos="1440"/>
        </w:tabs>
        <w:ind w:left="1440" w:hanging="360"/>
      </w:pPr>
      <w:rPr>
        <w:rFonts w:ascii="Courier New" w:hAnsi="Courier New"/>
      </w:rPr>
    </w:lvl>
    <w:lvl w:ilvl="2" w:tplc="6800291C">
      <w:start w:val="1"/>
      <w:numFmt w:val="bullet"/>
      <w:lvlText w:val=""/>
      <w:lvlJc w:val="left"/>
      <w:pPr>
        <w:tabs>
          <w:tab w:val="num" w:pos="2160"/>
        </w:tabs>
        <w:ind w:left="2160" w:hanging="360"/>
      </w:pPr>
      <w:rPr>
        <w:rFonts w:ascii="Wingdings" w:hAnsi="Wingdings"/>
      </w:rPr>
    </w:lvl>
    <w:lvl w:ilvl="3" w:tplc="6A969A18">
      <w:start w:val="1"/>
      <w:numFmt w:val="bullet"/>
      <w:lvlText w:val=""/>
      <w:lvlJc w:val="left"/>
      <w:pPr>
        <w:tabs>
          <w:tab w:val="num" w:pos="2880"/>
        </w:tabs>
        <w:ind w:left="2880" w:hanging="360"/>
      </w:pPr>
      <w:rPr>
        <w:rFonts w:ascii="Symbol" w:hAnsi="Symbol"/>
      </w:rPr>
    </w:lvl>
    <w:lvl w:ilvl="4" w:tplc="0BA06478">
      <w:start w:val="1"/>
      <w:numFmt w:val="bullet"/>
      <w:lvlText w:val="o"/>
      <w:lvlJc w:val="left"/>
      <w:pPr>
        <w:tabs>
          <w:tab w:val="num" w:pos="3600"/>
        </w:tabs>
        <w:ind w:left="3600" w:hanging="360"/>
      </w:pPr>
      <w:rPr>
        <w:rFonts w:ascii="Courier New" w:hAnsi="Courier New"/>
      </w:rPr>
    </w:lvl>
    <w:lvl w:ilvl="5" w:tplc="EFF051F8">
      <w:start w:val="1"/>
      <w:numFmt w:val="bullet"/>
      <w:lvlText w:val=""/>
      <w:lvlJc w:val="left"/>
      <w:pPr>
        <w:tabs>
          <w:tab w:val="num" w:pos="4320"/>
        </w:tabs>
        <w:ind w:left="4320" w:hanging="360"/>
      </w:pPr>
      <w:rPr>
        <w:rFonts w:ascii="Wingdings" w:hAnsi="Wingdings"/>
      </w:rPr>
    </w:lvl>
    <w:lvl w:ilvl="6" w:tplc="20D28428">
      <w:start w:val="1"/>
      <w:numFmt w:val="bullet"/>
      <w:lvlText w:val=""/>
      <w:lvlJc w:val="left"/>
      <w:pPr>
        <w:tabs>
          <w:tab w:val="num" w:pos="5040"/>
        </w:tabs>
        <w:ind w:left="5040" w:hanging="360"/>
      </w:pPr>
      <w:rPr>
        <w:rFonts w:ascii="Symbol" w:hAnsi="Symbol"/>
      </w:rPr>
    </w:lvl>
    <w:lvl w:ilvl="7" w:tplc="7CFAF592">
      <w:start w:val="1"/>
      <w:numFmt w:val="bullet"/>
      <w:lvlText w:val="o"/>
      <w:lvlJc w:val="left"/>
      <w:pPr>
        <w:tabs>
          <w:tab w:val="num" w:pos="5760"/>
        </w:tabs>
        <w:ind w:left="5760" w:hanging="360"/>
      </w:pPr>
      <w:rPr>
        <w:rFonts w:ascii="Courier New" w:hAnsi="Courier New"/>
      </w:rPr>
    </w:lvl>
    <w:lvl w:ilvl="8" w:tplc="AA203ACE">
      <w:start w:val="1"/>
      <w:numFmt w:val="bullet"/>
      <w:lvlText w:val=""/>
      <w:lvlJc w:val="left"/>
      <w:pPr>
        <w:tabs>
          <w:tab w:val="num" w:pos="6480"/>
        </w:tabs>
        <w:ind w:left="6480" w:hanging="360"/>
      </w:pPr>
      <w:rPr>
        <w:rFonts w:ascii="Wingdings" w:hAnsi="Wingdings"/>
      </w:rPr>
    </w:lvl>
  </w:abstractNum>
  <w:abstractNum w:abstractNumId="7">
    <w:nsid w:val="078401C2"/>
    <w:multiLevelType w:val="hybridMultilevel"/>
    <w:tmpl w:val="867232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A56F7A"/>
    <w:multiLevelType w:val="hybridMultilevel"/>
    <w:tmpl w:val="C5DABF6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nsid w:val="116E51D0"/>
    <w:multiLevelType w:val="multilevel"/>
    <w:tmpl w:val="D898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7B80A26"/>
    <w:multiLevelType w:val="hybridMultilevel"/>
    <w:tmpl w:val="F1420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F214E3"/>
    <w:multiLevelType w:val="hybridMultilevel"/>
    <w:tmpl w:val="3E76C03C"/>
    <w:lvl w:ilvl="0" w:tplc="40090009">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2">
    <w:nsid w:val="3FF02A87"/>
    <w:multiLevelType w:val="hybridMultilevel"/>
    <w:tmpl w:val="CF38540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85B7DD6"/>
    <w:multiLevelType w:val="hybridMultilevel"/>
    <w:tmpl w:val="79FA00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9"/>
  </w:num>
  <w:num w:numId="9">
    <w:abstractNumId w:val="8"/>
  </w:num>
  <w:num w:numId="10">
    <w:abstractNumId w:val="11"/>
  </w:num>
  <w:num w:numId="11">
    <w:abstractNumId w:val="12"/>
  </w:num>
  <w:num w:numId="12">
    <w:abstractNumId w:val="7"/>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237"/>
    <w:rsid w:val="00064D30"/>
    <w:rsid w:val="000A7CB4"/>
    <w:rsid w:val="000E7059"/>
    <w:rsid w:val="000F3761"/>
    <w:rsid w:val="00112AF1"/>
    <w:rsid w:val="00141271"/>
    <w:rsid w:val="001977CC"/>
    <w:rsid w:val="001F6250"/>
    <w:rsid w:val="00212642"/>
    <w:rsid w:val="00242AB5"/>
    <w:rsid w:val="00245996"/>
    <w:rsid w:val="002A75F5"/>
    <w:rsid w:val="002D2135"/>
    <w:rsid w:val="0044237C"/>
    <w:rsid w:val="00463942"/>
    <w:rsid w:val="004823B5"/>
    <w:rsid w:val="004D0748"/>
    <w:rsid w:val="00505719"/>
    <w:rsid w:val="005967E5"/>
    <w:rsid w:val="005B3BC0"/>
    <w:rsid w:val="005B5946"/>
    <w:rsid w:val="00606DBB"/>
    <w:rsid w:val="00627607"/>
    <w:rsid w:val="00653CE0"/>
    <w:rsid w:val="00687FD0"/>
    <w:rsid w:val="006F59E5"/>
    <w:rsid w:val="007838D2"/>
    <w:rsid w:val="007E586F"/>
    <w:rsid w:val="00834682"/>
    <w:rsid w:val="00850FD0"/>
    <w:rsid w:val="00854237"/>
    <w:rsid w:val="009E3E0C"/>
    <w:rsid w:val="00A04179"/>
    <w:rsid w:val="00A04F92"/>
    <w:rsid w:val="00AB706E"/>
    <w:rsid w:val="00AD00EF"/>
    <w:rsid w:val="00B83FDD"/>
    <w:rsid w:val="00B87D5A"/>
    <w:rsid w:val="00C5752A"/>
    <w:rsid w:val="00CB3A3A"/>
    <w:rsid w:val="00CD06F0"/>
    <w:rsid w:val="00D63F1D"/>
    <w:rsid w:val="00D662FA"/>
    <w:rsid w:val="00E87FD1"/>
    <w:rsid w:val="00EF677D"/>
    <w:rsid w:val="00F30C39"/>
    <w:rsid w:val="00F3792C"/>
    <w:rsid w:val="00FB77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B5B1F14-DFBB-784D-B958-8C5751DF4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b/>
      <w:bCs/>
      <w:kern w:val="36"/>
      <w:sz w:val="48"/>
      <w:szCs w:val="48"/>
    </w:rPr>
  </w:style>
  <w:style w:type="paragraph" w:styleId="Heading2">
    <w:name w:val="heading 2"/>
    <w:basedOn w:val="Normal"/>
    <w:next w:val="Normal"/>
    <w:qFormat/>
    <w:rsid w:val="00EF7B96"/>
    <w:pPr>
      <w:keepNext/>
      <w:spacing w:before="240" w:after="60"/>
      <w:outlineLvl w:val="1"/>
    </w:pPr>
    <w:rPr>
      <w:b/>
      <w:bCs/>
      <w:iCs/>
      <w:sz w:val="36"/>
      <w:szCs w:val="36"/>
    </w:rPr>
  </w:style>
  <w:style w:type="paragraph" w:styleId="Heading3">
    <w:name w:val="heading 3"/>
    <w:basedOn w:val="Normal"/>
    <w:next w:val="Normal"/>
    <w:qFormat/>
    <w:rsid w:val="00EF7B96"/>
    <w:pPr>
      <w:keepNext/>
      <w:spacing w:before="240" w:after="60"/>
      <w:outlineLvl w:val="2"/>
    </w:pPr>
    <w:rPr>
      <w:b/>
      <w:bCs/>
      <w:sz w:val="28"/>
      <w:szCs w:val="28"/>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sz w:val="20"/>
      <w:szCs w:val="20"/>
    </w:rPr>
  </w:style>
  <w:style w:type="paragraph" w:styleId="Heading6">
    <w:name w:val="heading 6"/>
    <w:basedOn w:val="Normal"/>
    <w:next w:val="Normal"/>
    <w:qFormat/>
    <w:rsid w:val="00EF7B96"/>
    <w:pPr>
      <w:spacing w:before="240" w:after="60"/>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fontsize">
    <w:name w:val="div_document_fontsize"/>
    <w:basedOn w:val="Normal"/>
    <w:rPr>
      <w:sz w:val="22"/>
      <w:szCs w:val="22"/>
    </w:rPr>
  </w:style>
  <w:style w:type="character" w:customStyle="1" w:styleId="divdocumenttopsectionleft-box">
    <w:name w:val="div_document_topsection_left-box"/>
    <w:basedOn w:val="DefaultParagraphFont"/>
  </w:style>
  <w:style w:type="paragraph" w:customStyle="1" w:styleId="divdocumentfirstsection">
    <w:name w:val="div_document_firstsection"/>
    <w:basedOn w:val="Normal"/>
  </w:style>
  <w:style w:type="paragraph" w:customStyle="1" w:styleId="divdocumentdivfirstparagraph">
    <w:name w:val="div_document_div_firstparagraph"/>
    <w:basedOn w:val="Normal"/>
  </w:style>
  <w:style w:type="paragraph" w:customStyle="1" w:styleId="divdocumentname">
    <w:name w:val="div_document_name"/>
    <w:basedOn w:val="Normal"/>
    <w:pPr>
      <w:pBdr>
        <w:top w:val="none" w:sz="0" w:space="10" w:color="auto"/>
        <w:left w:val="none" w:sz="0" w:space="20" w:color="auto"/>
        <w:right w:val="none" w:sz="0" w:space="20" w:color="auto"/>
      </w:pBdr>
      <w:spacing w:line="750" w:lineRule="atLeast"/>
    </w:pPr>
    <w:rPr>
      <w:b/>
      <w:bCs/>
      <w:color w:val="003D73"/>
      <w:sz w:val="68"/>
      <w:szCs w:val="68"/>
    </w:rPr>
  </w:style>
  <w:style w:type="character" w:customStyle="1" w:styleId="span">
    <w:name w:val="span"/>
    <w:basedOn w:val="DefaultParagraphFont"/>
    <w:rPr>
      <w:bdr w:val="none" w:sz="0" w:space="0" w:color="auto"/>
      <w:vertAlign w:val="baseline"/>
    </w:rPr>
  </w:style>
  <w:style w:type="paragraph" w:customStyle="1" w:styleId="documentresumeTitle">
    <w:name w:val="document_resumeTitle"/>
    <w:basedOn w:val="Normal"/>
    <w:rPr>
      <w:i/>
      <w:iCs/>
      <w:color w:val="003D73"/>
      <w:sz w:val="34"/>
      <w:szCs w:val="34"/>
    </w:rPr>
  </w:style>
  <w:style w:type="character" w:customStyle="1" w:styleId="divdocumenttopsectionright-box">
    <w:name w:val="div_document_topsection_right-box"/>
    <w:basedOn w:val="DefaultParagraphFont"/>
  </w:style>
  <w:style w:type="paragraph" w:customStyle="1" w:styleId="divdocumenttopsectionright-boxsectionnth-child1">
    <w:name w:val="div_document_topsection_right-box_section_nth-child(1)"/>
    <w:basedOn w:val="Normal"/>
  </w:style>
  <w:style w:type="paragraph" w:customStyle="1" w:styleId="divdocumenttopsectionright-boxsectionparagraph">
    <w:name w:val="div_document_topsection_right-box_section_paragraph"/>
    <w:basedOn w:val="Normal"/>
    <w:pPr>
      <w:pBdr>
        <w:right w:val="none" w:sz="0" w:space="20" w:color="auto"/>
      </w:pBdr>
    </w:pPr>
  </w:style>
  <w:style w:type="paragraph" w:customStyle="1" w:styleId="divdocumentright-boxsummaryparagraphsinglecolumn">
    <w:name w:val="div_document_right-box_summary_paragraph_singlecolumn"/>
    <w:basedOn w:val="Normal"/>
  </w:style>
  <w:style w:type="paragraph" w:customStyle="1" w:styleId="p">
    <w:name w:val="p"/>
    <w:basedOn w:val="Normal"/>
  </w:style>
  <w:style w:type="table" w:customStyle="1" w:styleId="divdocumenttopsection">
    <w:name w:val="div_document_topsection"/>
    <w:basedOn w:val="TableNormal"/>
    <w:tblPr>
      <w:tblInd w:w="0" w:type="dxa"/>
      <w:tblCellMar>
        <w:top w:w="0" w:type="dxa"/>
        <w:left w:w="108" w:type="dxa"/>
        <w:bottom w:w="0" w:type="dxa"/>
        <w:right w:w="108" w:type="dxa"/>
      </w:tblCellMar>
    </w:tblPr>
  </w:style>
  <w:style w:type="character" w:customStyle="1" w:styleId="parentContainerCell">
    <w:name w:val="parentContainerCell"/>
    <w:basedOn w:val="DefaultParagraphFont"/>
  </w:style>
  <w:style w:type="paragraph" w:customStyle="1" w:styleId="parentContainerCellParagraph">
    <w:name w:val="parentContainerCell Paragraph"/>
    <w:basedOn w:val="Normal"/>
  </w:style>
  <w:style w:type="character" w:customStyle="1" w:styleId="divsidepaddingbox">
    <w:name w:val="div_sidepaddingbox"/>
    <w:basedOn w:val="div"/>
    <w:rPr>
      <w:bdr w:val="none" w:sz="0" w:space="0" w:color="auto"/>
      <w:vertAlign w:val="baseline"/>
    </w:rPr>
  </w:style>
  <w:style w:type="character" w:customStyle="1" w:styleId="div">
    <w:name w:val="div"/>
    <w:basedOn w:val="DefaultParagraphFont"/>
    <w:rPr>
      <w:bdr w:val="none" w:sz="0" w:space="0" w:color="auto"/>
      <w:vertAlign w:val="baseline"/>
    </w:rPr>
  </w:style>
  <w:style w:type="character" w:customStyle="1" w:styleId="divdocumentparentContainerleft-box">
    <w:name w:val="div_document_parentContainer_left-box"/>
    <w:basedOn w:val="DefaultParagraphFont"/>
  </w:style>
  <w:style w:type="paragraph" w:customStyle="1" w:styleId="divdocumentSECTIONCNTC">
    <w:name w:val="div_document_SECTION_CNTC"/>
    <w:basedOn w:val="Normal"/>
  </w:style>
  <w:style w:type="paragraph" w:customStyle="1" w:styleId="divdocumentleft-boxdivheading">
    <w:name w:val="div_document_left-box_div_heading"/>
    <w:basedOn w:val="Normal"/>
    <w:pPr>
      <w:spacing w:line="440" w:lineRule="atLeast"/>
    </w:pPr>
  </w:style>
  <w:style w:type="paragraph" w:customStyle="1" w:styleId="divdocumentleft-boxsectionnth-child1sectiontitle">
    <w:name w:val="div_document_left-box_section_nth-child(1)_sectiontitle"/>
    <w:basedOn w:val="Normal"/>
  </w:style>
  <w:style w:type="character" w:customStyle="1" w:styleId="divdocumentleft-boxsectionnth-child1sectiontitleCharacter">
    <w:name w:val="div_document_left-box_section_nth-child(1)_sectiontitle Character"/>
    <w:basedOn w:val="DefaultParagraphFont"/>
  </w:style>
  <w:style w:type="paragraph" w:customStyle="1" w:styleId="divParagraph">
    <w:name w:val="div Paragraph"/>
    <w:basedOn w:val="Normal"/>
  </w:style>
  <w:style w:type="paragraph" w:customStyle="1" w:styleId="divdocumentaddresssinglecolumn">
    <w:name w:val="div_document_address_singlecolumn"/>
    <w:basedOn w:val="Normal"/>
  </w:style>
  <w:style w:type="paragraph" w:customStyle="1" w:styleId="divdocumenttxtBold">
    <w:name w:val="div_document_txtBold"/>
    <w:basedOn w:val="Normal"/>
    <w:rPr>
      <w:b/>
      <w:bCs/>
    </w:rPr>
  </w:style>
  <w:style w:type="paragraph" w:customStyle="1" w:styleId="divdocumentmt5">
    <w:name w:val="div_document_mt5"/>
    <w:basedOn w:val="Normal"/>
  </w:style>
  <w:style w:type="paragraph" w:customStyle="1" w:styleId="divdocumentleft-boxsectiontitle">
    <w:name w:val="div_document_left-box_sectiontitle"/>
    <w:basedOn w:val="Normal"/>
  </w:style>
  <w:style w:type="character" w:customStyle="1" w:styleId="documentcol-60">
    <w:name w:val="document_col-60"/>
    <w:basedOn w:val="DefaultParagraphFont"/>
  </w:style>
  <w:style w:type="paragraph" w:customStyle="1" w:styleId="divdocumentSECTIONHILTfirstparagraphratvtext">
    <w:name w:val="div_document_SECTION_HILT_firstparagraph_ratvtext"/>
    <w:basedOn w:val="Normal"/>
  </w:style>
  <w:style w:type="character" w:customStyle="1" w:styleId="documentratvtextp">
    <w:name w:val="document_ratvtext_p"/>
    <w:basedOn w:val="DefaultParagraphFont"/>
  </w:style>
  <w:style w:type="character" w:customStyle="1" w:styleId="divdocumentSECTIONHILTfirstparagraphratvtextCharacter">
    <w:name w:val="div_document_SECTION_HILT_firstparagraph_ratvtext Character"/>
    <w:basedOn w:val="DefaultParagraphFont"/>
  </w:style>
  <w:style w:type="character" w:customStyle="1" w:styleId="documentcol-40">
    <w:name w:val="document_col-40"/>
    <w:basedOn w:val="DefaultParagraphFont"/>
  </w:style>
  <w:style w:type="paragraph" w:customStyle="1" w:styleId="documentSECTIONHILTfirstparagraphcol-40divnth-child1">
    <w:name w:val="document_SECTION_HILT_firstparagraph_col-40_div_nth-child(1)"/>
    <w:basedOn w:val="Normal"/>
    <w:pPr>
      <w:spacing w:line="520" w:lineRule="atLeast"/>
    </w:pPr>
  </w:style>
  <w:style w:type="paragraph" w:customStyle="1" w:styleId="documentcol-containerany">
    <w:name w:val="document_col-container_any"/>
    <w:basedOn w:val="Normal"/>
    <w:rPr>
      <w:sz w:val="22"/>
      <w:szCs w:val="22"/>
    </w:rPr>
  </w:style>
  <w:style w:type="character" w:customStyle="1" w:styleId="documentcol-containeranyCharacter">
    <w:name w:val="document_col-container_any Character"/>
    <w:basedOn w:val="DefaultParagraphFont"/>
    <w:rPr>
      <w:sz w:val="22"/>
      <w:szCs w:val="22"/>
    </w:rPr>
  </w:style>
  <w:style w:type="table" w:customStyle="1" w:styleId="divdocumentdivfirstparagraphTable">
    <w:name w:val="div_document_div_firstparagraph Table"/>
    <w:basedOn w:val="TableNormal"/>
    <w:tblPr>
      <w:tblInd w:w="0" w:type="dxa"/>
      <w:tblCellMar>
        <w:top w:w="0" w:type="dxa"/>
        <w:left w:w="108" w:type="dxa"/>
        <w:bottom w:w="0" w:type="dxa"/>
        <w:right w:w="108" w:type="dxa"/>
      </w:tblCellMar>
    </w:tblPr>
  </w:style>
  <w:style w:type="paragraph" w:customStyle="1" w:styleId="divdocumentpaddedline">
    <w:name w:val="div_document_paddedline"/>
    <w:basedOn w:val="Normal"/>
  </w:style>
  <w:style w:type="character" w:customStyle="1" w:styleId="divdocumentpaddedlineCharacter">
    <w:name w:val="div_document_paddedline Character"/>
    <w:basedOn w:val="DefaultParagraphFont"/>
  </w:style>
  <w:style w:type="table" w:customStyle="1" w:styleId="divdocumentdivparagraph">
    <w:name w:val="div_document_div_paragraph"/>
    <w:basedOn w:val="TableNormal"/>
    <w:tblPr>
      <w:tblInd w:w="0" w:type="dxa"/>
      <w:tblCellMar>
        <w:top w:w="0" w:type="dxa"/>
        <w:left w:w="108" w:type="dxa"/>
        <w:bottom w:w="0" w:type="dxa"/>
        <w:right w:w="108" w:type="dxa"/>
      </w:tblCellMar>
    </w:tblPr>
  </w:style>
  <w:style w:type="character" w:customStyle="1" w:styleId="divpadding-box">
    <w:name w:val="div_padding-box"/>
    <w:basedOn w:val="div"/>
    <w:rPr>
      <w:bdr w:val="none" w:sz="0" w:space="0" w:color="auto"/>
      <w:vertAlign w:val="baseline"/>
    </w:rPr>
  </w:style>
  <w:style w:type="paragraph" w:customStyle="1" w:styleId="divpadding-boxParagraph">
    <w:name w:val="div_padding-box Paragraph"/>
    <w:basedOn w:val="divParagraph"/>
  </w:style>
  <w:style w:type="character" w:customStyle="1" w:styleId="divdocumentparentContainerright-box">
    <w:name w:val="div_document_parentContainer_right-box"/>
    <w:basedOn w:val="DefaultParagraphFont"/>
  </w:style>
  <w:style w:type="paragraph" w:customStyle="1" w:styleId="divdocumentparentContainerright-boxsectionexperience">
    <w:name w:val="div_document_parentContainer_right-box_section_experience"/>
    <w:basedOn w:val="Normal"/>
  </w:style>
  <w:style w:type="paragraph" w:customStyle="1" w:styleId="divdocumentparentContainerright-boxsectionexperienceheading">
    <w:name w:val="div_document_parentContainer_right-box_section_experience_heading"/>
    <w:basedOn w:val="Normal"/>
  </w:style>
  <w:style w:type="character" w:customStyle="1" w:styleId="divdocumentright-boxsectiontitle">
    <w:name w:val="div_document_right-box_sectiontitle"/>
    <w:basedOn w:val="DefaultParagraphFont"/>
  </w:style>
  <w:style w:type="character" w:customStyle="1" w:styleId="divdocumentemptycell">
    <w:name w:val="div_document_emptycell"/>
    <w:basedOn w:val="DefaultParagraphFont"/>
  </w:style>
  <w:style w:type="paragraph" w:customStyle="1" w:styleId="divdocumentemptycellParagraph">
    <w:name w:val="div_document_emptycell Paragraph"/>
    <w:basedOn w:val="Normal"/>
  </w:style>
  <w:style w:type="character" w:customStyle="1" w:styleId="divdocumentright-boxpaddedlinedate-content">
    <w:name w:val="div_document_right-box_paddedline_date-content"/>
    <w:basedOn w:val="DefaultParagraphFont"/>
    <w:rPr>
      <w:b/>
      <w:bCs/>
    </w:rPr>
  </w:style>
  <w:style w:type="character" w:customStyle="1" w:styleId="divdocumentjobdates">
    <w:name w:val="div_document_jobdates"/>
    <w:basedOn w:val="DefaultParagraphFont"/>
    <w:rPr>
      <w:sz w:val="22"/>
      <w:szCs w:val="22"/>
    </w:rPr>
  </w:style>
  <w:style w:type="character" w:customStyle="1" w:styleId="divdocumentright-boxdatetablepindcell">
    <w:name w:val="div_document_right-box_datetable_pindcell"/>
    <w:basedOn w:val="DefaultParagraphFont"/>
  </w:style>
  <w:style w:type="character" w:customStyle="1" w:styleId="divdocumentright-boxdatetablesinglecolumn">
    <w:name w:val="div_document_right-box_datetable_singlecolumn"/>
    <w:basedOn w:val="DefaultParagraphFont"/>
  </w:style>
  <w:style w:type="paragraph" w:customStyle="1" w:styleId="divdocumentparentContainerright-boxsectionexperiencesinglecolumnpaddedline">
    <w:name w:val="div_document_parentContainer_right-box_section_experience_singlecolumn_paddedline"/>
    <w:basedOn w:val="Normal"/>
  </w:style>
  <w:style w:type="character" w:customStyle="1" w:styleId="divdocumenttxtBoldCharacter">
    <w:name w:val="div_document_txtBold Character"/>
    <w:basedOn w:val="DefaultParagraphFont"/>
    <w:rPr>
      <w:b/>
      <w:bCs/>
    </w:rPr>
  </w:style>
  <w:style w:type="paragraph" w:customStyle="1" w:styleId="divdocumentparentContainerright-boxsectionexperiencesinglecolumnjobline">
    <w:name w:val="div_document_parentContainer_right-box_section_experience_singlecolumn_jobline"/>
    <w:basedOn w:val="Normal"/>
  </w:style>
  <w:style w:type="paragraph" w:customStyle="1" w:styleId="divdocumentli">
    <w:name w:val="div_document_li"/>
    <w:basedOn w:val="Normal"/>
    <w:pPr>
      <w:pBdr>
        <w:left w:val="none" w:sz="0" w:space="5" w:color="auto"/>
      </w:pBdr>
    </w:pPr>
  </w:style>
  <w:style w:type="table" w:customStyle="1" w:styleId="divdocumentright-boxexperienceparagraph">
    <w:name w:val="div_document_right-box_experience_paragraph"/>
    <w:basedOn w:val="TableNormal"/>
    <w:tblPr>
      <w:tblInd w:w="0" w:type="dxa"/>
      <w:tblCellMar>
        <w:top w:w="0" w:type="dxa"/>
        <w:left w:w="108" w:type="dxa"/>
        <w:bottom w:w="0" w:type="dxa"/>
        <w:right w:w="108" w:type="dxa"/>
      </w:tblCellMar>
    </w:tblPr>
  </w:style>
  <w:style w:type="paragraph" w:customStyle="1" w:styleId="divdocumentparentContainerright-boxsectioneducation">
    <w:name w:val="div_document_parentContainer_right-box_section_education"/>
    <w:basedOn w:val="Normal"/>
  </w:style>
  <w:style w:type="paragraph" w:customStyle="1" w:styleId="divdocumentparentContainerright-boxsectioneducationheading">
    <w:name w:val="div_document_parentContainer_right-box_section_education_heading"/>
    <w:basedOn w:val="Normal"/>
  </w:style>
  <w:style w:type="paragraph" w:customStyle="1" w:styleId="divdocumentparentContainerright-boxsectioneducationsinglecolumnpaddedline">
    <w:name w:val="div_document_parentContainer_right-box_section_education_singlecolumn_paddedline"/>
    <w:basedOn w:val="Normal"/>
  </w:style>
  <w:style w:type="character" w:customStyle="1" w:styleId="divdocumentdegree">
    <w:name w:val="div_document_degree"/>
    <w:basedOn w:val="DefaultParagraphFont"/>
    <w:rPr>
      <w:sz w:val="28"/>
      <w:szCs w:val="28"/>
    </w:rPr>
  </w:style>
  <w:style w:type="character" w:customStyle="1" w:styleId="divdocumentprogramline">
    <w:name w:val="div_document_programline"/>
    <w:basedOn w:val="DefaultParagraphFont"/>
    <w:rPr>
      <w:sz w:val="28"/>
      <w:szCs w:val="28"/>
    </w:rPr>
  </w:style>
  <w:style w:type="character" w:customStyle="1" w:styleId="divdocumenteducationjoblocation">
    <w:name w:val="div_document_education_joblocation"/>
    <w:basedOn w:val="DefaultParagraphFont"/>
    <w:rPr>
      <w:i/>
      <w:iCs/>
    </w:rPr>
  </w:style>
  <w:style w:type="table" w:customStyle="1" w:styleId="divdocumentright-boxeducationparagraph">
    <w:name w:val="div_document_right-box_education_paragraph"/>
    <w:basedOn w:val="TableNormal"/>
    <w:tblPr>
      <w:tblInd w:w="0" w:type="dxa"/>
      <w:tblCellMar>
        <w:top w:w="0" w:type="dxa"/>
        <w:left w:w="108" w:type="dxa"/>
        <w:bottom w:w="0" w:type="dxa"/>
        <w:right w:w="108" w:type="dxa"/>
      </w:tblCellMar>
    </w:tblPr>
  </w:style>
  <w:style w:type="paragraph" w:customStyle="1" w:styleId="divdocumentparentContainerright-boxsection">
    <w:name w:val="div_document_parentContainer_right-box_section"/>
    <w:basedOn w:val="Normal"/>
  </w:style>
  <w:style w:type="paragraph" w:customStyle="1" w:styleId="divdocumentparentContainerright-boxheading">
    <w:name w:val="div_document_parentContainer_right-box_heading"/>
    <w:basedOn w:val="Normal"/>
  </w:style>
  <w:style w:type="paragraph" w:customStyle="1" w:styleId="divdocumentright-boxparagraphsinglecolumn">
    <w:name w:val="div_document_right-box_paragraph_singlecolumn"/>
    <w:basedOn w:val="Normal"/>
  </w:style>
  <w:style w:type="paragraph" w:customStyle="1" w:styleId="divdocumentdivparagraphParagraph">
    <w:name w:val="div_document_div_paragraph Paragraph"/>
    <w:basedOn w:val="Normal"/>
  </w:style>
  <w:style w:type="table" w:customStyle="1" w:styleId="divdocumentparentContainer">
    <w:name w:val="div_document_parentContainer"/>
    <w:basedOn w:val="TableNormal"/>
    <w:tblPr>
      <w:tblInd w:w="0" w:type="dxa"/>
      <w:tblCellMar>
        <w:top w:w="0" w:type="dxa"/>
        <w:left w:w="108" w:type="dxa"/>
        <w:bottom w:w="0" w:type="dxa"/>
        <w:right w:w="108" w:type="dxa"/>
      </w:tblCellMar>
    </w:tblPr>
  </w:style>
  <w:style w:type="table" w:customStyle="1" w:styleId="parentContainerContainer">
    <w:name w:val="parentContainerContainer"/>
    <w:basedOn w:val="TableNormal"/>
    <w:tblPr>
      <w:tblInd w:w="0" w:type="dxa"/>
      <w:tblCellMar>
        <w:top w:w="0" w:type="dxa"/>
        <w:left w:w="108" w:type="dxa"/>
        <w:bottom w:w="0" w:type="dxa"/>
        <w:right w:w="108" w:type="dxa"/>
      </w:tblCellMar>
    </w:tblPr>
  </w:style>
  <w:style w:type="paragraph" w:styleId="NoSpacing">
    <w:name w:val="No Spacing"/>
    <w:uiPriority w:val="1"/>
    <w:qFormat/>
    <w:rsid w:val="00EF677D"/>
    <w:rPr>
      <w:rFonts w:asciiTheme="minorHAnsi" w:eastAsiaTheme="minorHAnsi" w:hAnsiTheme="minorHAnsi" w:cstheme="minorBidi"/>
      <w:sz w:val="22"/>
      <w:szCs w:val="22"/>
      <w:lang w:val="en-US" w:eastAsia="en-US"/>
    </w:rPr>
  </w:style>
  <w:style w:type="paragraph" w:styleId="ListParagraph">
    <w:name w:val="List Paragraph"/>
    <w:basedOn w:val="Normal"/>
    <w:uiPriority w:val="34"/>
    <w:qFormat/>
    <w:rsid w:val="005B3BC0"/>
    <w:pPr>
      <w:spacing w:after="160" w:line="259" w:lineRule="auto"/>
      <w:ind w:left="720"/>
      <w:contextualSpacing/>
    </w:pPr>
    <w:rPr>
      <w:rFonts w:asciiTheme="minorHAnsi" w:eastAsiaTheme="minorHAnsi" w:hAnsiTheme="minorHAnsi" w:cstheme="minorBidi"/>
      <w:sz w:val="22"/>
      <w:szCs w:val="22"/>
      <w:lang w:val="en-US" w:eastAsia="en-US"/>
    </w:rPr>
  </w:style>
  <w:style w:type="character" w:styleId="Hyperlink">
    <w:name w:val="Hyperlink"/>
    <w:basedOn w:val="DefaultParagraphFont"/>
    <w:uiPriority w:val="99"/>
    <w:semiHidden/>
    <w:unhideWhenUsed/>
    <w:rsid w:val="000A7CB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linkedin.com/in/harshal-badgujar-b5625712b"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4</Pages>
  <Words>869</Words>
  <Characters>4955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TEJASBADGUJARBusiness Intelligence And Data Science Consultant</vt:lpstr>
    </vt:vector>
  </TitlesOfParts>
  <Company/>
  <LinksUpToDate>false</LinksUpToDate>
  <CharactersWithSpaces>5813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TEJASBADGUJARBusiness Intelligence And Data Science Consultant</dc:title>
  <dc:creator>HARSHAL</dc:creator>
  <cp:lastModifiedBy>RAJENDRA</cp:lastModifiedBy>
  <cp:revision>5</cp:revision>
  <dcterms:created xsi:type="dcterms:W3CDTF">2020-02-23T16:01:00Z</dcterms:created>
  <dcterms:modified xsi:type="dcterms:W3CDTF">2022-04-04T05:59:00Z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IGMAAB+LCAAAAAAABAAUmkWShEAUBQ/EArcl7tr4DnensdNPz3YiYKDq13uZQVM0T4kEIpAQIYgEjFEwTbM8zggYiZM8R3QRPS4GLIXqhnM67zH+rk7LN2zFMqu+gsg8Zrk4fWTc7CmfKPVdKlE7Q99mzRx0BvsuzNTohG8LBjbYsQsqOSYoGErd1NgshERP5lyB5JczYjETJGXYmCFRrBnXkDVCe0ITjDdCZm58KniuzTn3eRqQkEhM7AjNu5Y</vt:lpwstr>
  </property>
  <property fmtid="{D5CDD505-2E9C-101B-9397-08002B2CF9AE}" pid="3" name="x1ye=1">
    <vt:lpwstr>b38ZGpieK+0CD7YCDA3uFwr9fZ4MSJh6qdP5Obbhn64ES0AVPfXi5J7XDhVlruJybFhUOaUno3lVEYIvqJxhKMtWSUizL/vURILlG1iFK+ZRA1kjeNwEnwrHkReBSD+m2soAt0mIQvMrf4UgVlQu0ahjCD1XJJJyIaamQ3jwYFd3W3pj7mix0p0LDNO2xNVdbu96NIw3ewGJlgopr6KWSWVCFsi7Tubo98XSg6wJ58L3sPxDJYOGMf2DXWAZ9Ij</vt:lpwstr>
  </property>
  <property fmtid="{D5CDD505-2E9C-101B-9397-08002B2CF9AE}" pid="4" name="x1ye=10">
    <vt:lpwstr>mREMlrZWiC41Td0ZODIk04TCRppcdRnl4A7JshKfyFMK58pPorKhqvHMK2dIKeF5ftZxusoAnVUTrx7Tgscq6t1xf0zsCHAqO0K+Luk69zIIwXnNa3YIk35rRTN+3c73BgIC+PFl96CTDeLT2z5WMR3yr+nNbvkowqFTdJfGZtu4/jz0OYmyRoA6LJx6bNk6tJoQ3j6ZO8GJg0iTggS4rWDTX8Xkd/0AZPq0X/vuIZSg8rQYPlK/xEwasTbQVl+</vt:lpwstr>
  </property>
  <property fmtid="{D5CDD505-2E9C-101B-9397-08002B2CF9AE}" pid="5" name="x1ye=100">
    <vt:lpwstr>mxNFsfE3qnPsl5/S9yKxuO/doymPE9alkMg8onIR4qiAczuqlB2r/MvatwGDghf85wsicp4qG5RhIPZhLqKMZEqhDhBCOXR1Ez0o6t33cCR6N94+nm90Vr+lVyTP3806KosdXuhistEISGY4ffoHT9NSKSBjAAA=</vt:lpwstr>
  </property>
  <property fmtid="{D5CDD505-2E9C-101B-9397-08002B2CF9AE}" pid="6" name="x1ye=11">
    <vt:lpwstr>qbZBJEni4DwvfsQcolFpILhG+pTYJZ+bc/tEC/u+T6VkFmhqYzObVj9vcjY0wbY+QBUhITU0zrWjRB1ZxKpuFfFHXzszxscCzxQnHUhWoW8QgZcBi5Gy4m3Fq7ketBn7L43ApgIyhendsidTy/ORvpHhtkTOeZrQucbNUnhOOk5HPTH5hr8cw1Z6/RTXNPJcMTHs7Q0sptz1Ujrt87akX5T0iQaCdkBYndNcvJvFpXFRxZnXxJfDlavD8aAh6Oi</vt:lpwstr>
  </property>
  <property fmtid="{D5CDD505-2E9C-101B-9397-08002B2CF9AE}" pid="7" name="x1ye=12">
    <vt:lpwstr>NdGKg8ppVvPpPIowj3rwlMqJY6HZdoSP624KNTftrJj6vmGQOfZQvB+wyhsMgJXGAZAxedOLgViO9Sicj+KCFmDbILnR+uw6iKDtxvicd/q6HNzQl9uOFmMaEKI+vIiKL1AQ8pfcMie9ZDzvVSXtccrJcepK7a3hlxfTOgAr4WtGmovP4JRe4Ew7eWBIIAJ8dsp0uH2rU4jUsxTMZDREkMeh8LtDFkiNocvIlQN+SdqPuF2AfkRftygdnYQDRde</vt:lpwstr>
  </property>
  <property fmtid="{D5CDD505-2E9C-101B-9397-08002B2CF9AE}" pid="8" name="x1ye=13">
    <vt:lpwstr>PsfYaRzqMLFpgUFhaFz9yFfkEeEjJsMnA3jrQ9dRlPHnH5DLj8wuLrYbqO1+sF0C+mOQphL6qnJKsd62ZfIfJR8OzRyMMn5H44jUqMm3BfpORAeeqlkursfJhEHxsN2kxbkI6eKcwBFD2u3SAC46XXknM+iQh9IbTd7nE7fnOa6m/eG2tRNYyk/LIn9Wf9tvuEZSmGMgOnNrYUGU/gGyIOi8eJiZ31K5fXeBD6eXeweLCzC4e74Et1wC88cQAmM</vt:lpwstr>
  </property>
  <property fmtid="{D5CDD505-2E9C-101B-9397-08002B2CF9AE}" pid="9" name="x1ye=14">
    <vt:lpwstr>fvPrTru7FQ/a6nQjp5QTyZJU29G6hjf7nz41lu8aKW/WJDDIH5lIo9NbvRdqm+fzocFTKYMf5Ql59psTxad8qhe3P2JHcajl+dbPCaK3rsgtd/gvJbZfc2bPO5nqcKBF+HHy+uD2ktEIxBTLFT4zlRPqxUKr0VBCPW3/lqNjKFc0xObvB8h9MvvgJI0Qe4dd+LCCfLXPxl/7VnzIi1xMqkzOEoXDuSQS3L0APGcTATYBgFReF6hdXEZT+awrD48</vt:lpwstr>
  </property>
  <property fmtid="{D5CDD505-2E9C-101B-9397-08002B2CF9AE}" pid="10" name="x1ye=15">
    <vt:lpwstr>aWMrBFZ+riWc8lBjK6kHEJFFAhDtUBzgtfAlvkW9meJx3o/Rgw4OLWQxJxHG2I7rHs3DKhx21kR98Q7y0Pc173p70k35QsDRuR+iN4ci7LevuqP67Lt5H7v7+M+WCUK+FS9TRfWrXwIkCAPccWcUREg7G0dp5x0uciM8sUq4hTfvBpmBQ/R2Zik59M4XixxJJoovhNPjSf34fTxtze9v++RAZ0GbD+91ogPXJSvOu3SPRiPOnd1MaStyokRMiNe</vt:lpwstr>
  </property>
  <property fmtid="{D5CDD505-2E9C-101B-9397-08002B2CF9AE}" pid="11" name="x1ye=16">
    <vt:lpwstr>QBIgznut6rhIua+iFa6HviQyncnLIk7uEZQHxvMl99sGaoqxij6qrZGZ7RQN4gfzkLVG70+h5tuWz6dtRoPPR5cJj9ldx7ydZvD1mVvrr4e6nFDT0TQ5eiAD6bmjewVUizric0ZPF9mTCGq9DNdEU/y3Dr+pHQ8NsHI2bc7EoctN2/gUXxcQrDW+ELsEQZau6gji4TDUHFSkoYPBk0Ljp86B8utY43J6ZlVgj9MXUPVGrVePF1kKcRW45mmLs0p</vt:lpwstr>
  </property>
  <property fmtid="{D5CDD505-2E9C-101B-9397-08002B2CF9AE}" pid="12" name="x1ye=17">
    <vt:lpwstr>0d7wEFe2en9am37BgZVW3Ot8nLux+jNWHXnYBJtzSKQkwkcnvOPCVFStM4TZodO/D04dEEgzoEgNK6RL60xdyEAvWUDrYzeeGBR/+iFCac1lSsbKXK7nc0TWfGzxBuVInCx8lrr7KOtnpXqphWQ2Eq9a9uUkKl8i7NRt9wY6uTIdneUosln8AJ416fo1HhuvNDFeBqEgecMBEuZsIED6iBGVaP+81Qa+Esct3CXXHkmdGeaFzQUhoxcnLMbq/Ig</vt:lpwstr>
  </property>
  <property fmtid="{D5CDD505-2E9C-101B-9397-08002B2CF9AE}" pid="13" name="x1ye=18">
    <vt:lpwstr>c7dd1IctQbBsBsAAPIg3t9qltVg+2guoPfiMmRbjFSnLkA5rCsDXRS6zJfA8xzqlmydeWL4QQa3+fvHFWjoADVY7UMGfVg84JuDuti2Zh3CpTx98fYZG7ssAzUPxLOX91xor6e4iVapcl3N5WM2XcvjU+mocA5LhrMtzv/2F8uNGbcEvKN3MF+By1wkdkwwosk+8gtFys/HTWwVkdlFbiz1NmD9hVL1IVYAvejgDIPfXXTYzpI2juV9f1Vs9lS9</vt:lpwstr>
  </property>
  <property fmtid="{D5CDD505-2E9C-101B-9397-08002B2CF9AE}" pid="14" name="x1ye=19">
    <vt:lpwstr>Fxf8lNFXD95dzZdqNJQ+JxpT/dcv5Zd5QA6AlpFRkgX4C8S5YGl75ejDHB1KGZ9TpWJYsjFMA1MjoyxTbjMlOPzaIXIYl3UVphKNydXhcQ5gJzCklgeB+7XQgrt9x9+xIwP3a7TzPAkJoOnrip6xdENC0RFc/R1MpFZaf39vlUWrYhVqgmqarvnHYjElz9IpFI5+B0YrZkTZAPugdzfYSR5oMq6syYduWGidWvH1BqRLQiMtTVtIkXxNdd+we4G</vt:lpwstr>
  </property>
  <property fmtid="{D5CDD505-2E9C-101B-9397-08002B2CF9AE}" pid="15" name="x1ye=2">
    <vt:lpwstr>KYvAX4bUgZ5BcqdAK7uEUbBSF5EAX5Om36cgwvujowoLym5qS46zviUHAVOjXd8/2vqMKG1zJM4oT5ORsVGI07M5mAnp47tN+lXQJzPYhXkku/9YLAFYMQ+0j2dSGsOcue5eNOQZHG6OQutgqZqT1MAcTEqpznqV9Rc2KivKWKzch4n2BccBxqbeggZjsQhowtlss+Mfv7QlV1NxSi2wrIoLJgdIxqZGHR2M+bEGM0NKxRx5A1JNuO4yDbs+ZJK</vt:lpwstr>
  </property>
  <property fmtid="{D5CDD505-2E9C-101B-9397-08002B2CF9AE}" pid="16" name="x1ye=20">
    <vt:lpwstr>Vu/iI15TFMaQw47VrDI70afrAFVcLlwPvIb2+lY+gVZV19svNqoDQa/wV4vly2u2/DuIGopD4hiVqqW9EgIjSFsQCJpjEXq9vObtvqws2Rt9gWYy7UN8C+M3N2ZCYympsTD8vi7NqIt5kgnRoNhxY7rweFfn53dzeF7Wj4Cf9VGKnAxlGIEdg8tUuk5yxKyr/APPms7b2gJfhQCcZiSWbm2qbtcrBr2aqgci0YB6JS6xF4mIzmIaVnPv1xPhBny</vt:lpwstr>
  </property>
  <property fmtid="{D5CDD505-2E9C-101B-9397-08002B2CF9AE}" pid="17" name="x1ye=21">
    <vt:lpwstr>S/7o7PcLLS04UYlYhs5P/ZV9OGqmTpu8RsLBzk0UkF33b5lqT7sTqoxWojw6ZQ15rraeJmHudynaf+RN9LSuTRLE+ioBb1oIFYDLI/WwGhxP/9oULqBv6Jq8zIN4FAnyIqCCbMcf3m2zLnZn9bTKaNZba9v76tFpFM+eG355Nq05fRYd2gZb6TTRhGxqdIa8lmMvNS90bZPV8RRofmFfLmtKBra9k78adYoUuDM+n5NQvpoy6trLf71A/1Qj8xB</vt:lpwstr>
  </property>
  <property fmtid="{D5CDD505-2E9C-101B-9397-08002B2CF9AE}" pid="18" name="x1ye=22">
    <vt:lpwstr>usTtu3YusqAcqRvfs8q5hZJ6YLmqbHV4UFt98iA9A3x/2ZwaZoJxcrAQlOyKmV6j3589VCQzyQDByR48R9LbzCzE/533DXz2xoVmhgigQV1vmA9NRxq+z+8hs+wjLiS6YW2OwTQYsSOjmSTwaG9eFo7xNf7p9BBRfLTwMV3b4b3L2lxm6ZHzsUL/8orOOR6tagu+ZAy8W/Blis8Fc7NFuccaBws+j4oXDxrmEbOUW9NS6qfobfw7J1qpsjvdCcr</vt:lpwstr>
  </property>
  <property fmtid="{D5CDD505-2E9C-101B-9397-08002B2CF9AE}" pid="19" name="x1ye=23">
    <vt:lpwstr>0VWWwURocVqHqsA9QnGQfck0u5I+PLOBFbm6Hf5pQepG+8wiGKSwG9U0G0ktMy18EXwH2NS4EsLwRsx1LnMTP84npcbFFpQAJL/dKLs0RNbGr5wOb2A6wex2yA+03rHIkMRm/uzDJOPK3bQ58zna6tNiIedEvF6rTQgjGkNBWvwoANjwyF0J/tMnxi5dYmQ8xmtWsos5dFSUwLuUwI5bs499KNjBGZ7t+SLt/JkHUFFxEIcGzuawqgPtzsMIuzF</vt:lpwstr>
  </property>
  <property fmtid="{D5CDD505-2E9C-101B-9397-08002B2CF9AE}" pid="20" name="x1ye=24">
    <vt:lpwstr>Wkx8EpZOpWE/WjzffxwrK37omrCHZzfc2rJaw/Mc+A5Yad5UKJ1rJb1kFfmKQF3Ss9+gbJX0zBKdu3fIeO5F+EzPUB6cgWsq490MdTEPflfLcelq1ke2NGRHdeRqIrhkU6NfisDnekHTnBovnMvV38OxWFkhVJmdP37Zrm1//CqKismmje/h/gqRBvZtOC+UB0lk6D2pqpvAU3KEU2N4P2Mm94gPmXWjmWEvi4cx6B69NOI6f2pKo2+8LJ/VitZ</vt:lpwstr>
  </property>
  <property fmtid="{D5CDD505-2E9C-101B-9397-08002B2CF9AE}" pid="21" name="x1ye=25">
    <vt:lpwstr>CpDUr3bhFRgo7fehYp4S1ubvdBYuRcaRAIwkkmPqBToEB9p03kBJxxejeiFYCE6Ut2xQ/b7XNEv5zyQTXce6n9a5mqKo11iTXyL1WSFC8hPJd6oS3iq/xxDggWFqUAX2nxf1nm+YrSMp1WI/TwRf7NL/R039R2He25Ti96NjE2OReckw3cb1o0jnMoVL9uJfJG4+UbJHKjwBPg7jFzlDOAPnQd9FRUbd8NuTK2UgbRK3x9eu2M0J19VO7l5pWsK</vt:lpwstr>
  </property>
  <property fmtid="{D5CDD505-2E9C-101B-9397-08002B2CF9AE}" pid="22" name="x1ye=26">
    <vt:lpwstr>IofvTGgfIEQNdbvBj6dd5c7lukGjCcxA+hJWg2fTi9zABDv1QU5migMUoPFMdbLWevceP+h/+COnDXz6BX3Jd/MdI9wfas8qsT/PSgDybtmMq0bL6sGnkzGH78hPr5aEg+J6DfJvPrA42AuqXM2zOZDuNnqhj1DgIuqNbpo6mWRsuJebAYYG//H4gGa2oAHOm/nCfI0uiFFvd1zOrorHDzYeM+r/f5QFgmrlTG3Lxgre2KraMoRxP0kQVPCKcjU</vt:lpwstr>
  </property>
  <property fmtid="{D5CDD505-2E9C-101B-9397-08002B2CF9AE}" pid="23" name="x1ye=27">
    <vt:lpwstr>WEa8+p2o58fXoo1VOQ4IXQZug7fnQNx30+UDXK/X9bCfodSAAlNFcHXq1Obvpkufoa8CdiRYc1dlZBBZiD4/MjBajomRH13/MB0bcp/KyLQgOh8R1nXuXK1pMCvRvbtA2n5HRp5EVtNsdvC+JYEgeS7gZhS9vLcxA4+keQ/b4jjYsKsRwOitiBXry6xiJ1WIiLXbcaxYJFW+gemOUHOgihuB+oJAzAMeSk6So1D/BNYZ5nYpyUmxgFoMxhPmtg7</vt:lpwstr>
  </property>
  <property fmtid="{D5CDD505-2E9C-101B-9397-08002B2CF9AE}" pid="24" name="x1ye=28">
    <vt:lpwstr>eqRXFOe1a1y6lvhrqsOSexqMFLXBX1fdj6eWnlItUqoyZxzWrzaahLpePEVB6dR8G0jubzkjnvF6dZoo5vrXMWzsALmkf70UNnb63oeyvBCbR5YgJNxzaKEQr/vUGFVPtbhHjPrk84kaABmvTBGjLhc13S7umyMxODxc8WAonNSQiOiBFxsbq8tXVsz7ikC2n8eHupgJFDuNHnZm5icyvZnH9Q+r8VsYoItBMteE6elaBlPdGmBXFpJLoaEcnlY</vt:lpwstr>
  </property>
  <property fmtid="{D5CDD505-2E9C-101B-9397-08002B2CF9AE}" pid="25" name="x1ye=29">
    <vt:lpwstr>gr5gxO3bDtOP0bjqLf22t4BTVwtCtZAm6OJkgnEbz6YyvSA2/cv+kXkuhAQHsVtgJ9LmMxWcG8urNYsXHGmSNE4F/qauV8LH72fg95tDZfa6eM/FROniIq4wba0o/OfJDpNKP+NRzq3uk6fz2fySy0loDVQpEEBonF/QP6P38DCyJdQqVPVsrD1jvKxZfdzmvbgX8mkJKM0czYINmgJtZlaN0fXNlF6ItJxro/WUqj1jAfcuAvDOGTnniO3AdXp</vt:lpwstr>
  </property>
  <property fmtid="{D5CDD505-2E9C-101B-9397-08002B2CF9AE}" pid="26" name="x1ye=3">
    <vt:lpwstr>FdTSYIkfnDBQz2MQ+Ci1XEZuyhO7aslYoUE3MzxSugJJFm0NworBMkrjpL4uMWrmDKnjjcJlFf+mzwqlKvynjjiyjcPmK5Hr3/McoocZDsJ/JXGXMI1ahloeAHgM4LSMXeUUo6lXFaTHcJ2DRi3ZvrwsPBmYhZ/vveZ5UoArE7IAFZXJFHHnP1oJ5XNg3MvwgSFWFqrJ19rvciuD1JyZ3H42wcd+gG2p37YkKsn7poKgGQNRxRVzoFAA9DcKX2Y</vt:lpwstr>
  </property>
  <property fmtid="{D5CDD505-2E9C-101B-9397-08002B2CF9AE}" pid="27" name="x1ye=30">
    <vt:lpwstr>uBqmknl1TF/HD+kJrkUJhJkRw0WljANflqRAaZFG6kXnxPa0LSny/vStCm/KPqlAjCHFDeIk7bUt8NFM7oZCOO+P3NkG39TcMwNSl5I9+mWkzvaIBJa7ZvmThU8Uv0PfMhKE2ELu5ZTrXaW0C0sDsaqXWd9pa84v6BZKDgt7iifOkSqq/ivUt6Y2lxQtQi/NNjDnGVGXjXI6fJyly2bn7Sv/r6YrQs8Q27WV9PN0khaQdFJWlYRYK23qanG5d+t</vt:lpwstr>
  </property>
  <property fmtid="{D5CDD505-2E9C-101B-9397-08002B2CF9AE}" pid="28" name="x1ye=31">
    <vt:lpwstr>NQf7Rr8Vtzc0FsO/2Ml5uQvNth6kRQzb5K3meZbr3H05ZlwwuGJHnYI+e6TdXYP3NFFASiX5Ewbf0vwu3h55WuzggFP2BfFckNdP8wFl/UIhApB5e3eIkRB1GPjcqu/1ErGND4eWArLwnnI6I/gqSt1zG/Q0WbGZWRDvldFWHpZc19tlNdr7YpblJE8/tHKqt07p1aIIFhquBWKN+Wb2lZCm9iTuVXlIl40dLQc1kLeFMVrsCVtftG6DsWFsxXq</vt:lpwstr>
  </property>
  <property fmtid="{D5CDD505-2E9C-101B-9397-08002B2CF9AE}" pid="29" name="x1ye=32">
    <vt:lpwstr>ufuoBCqdHKheaESivdTQ5VX/S0gNrrUWZSltjT8gdPL4KfRMJF88zr3jgT6KD3U2fP25yfn51b/TE7qmtypMJpDau2nmtGw1fdfu2zddb0xgedrLAKM0+ns0olibaPuA9bqE+xti26QXzeAVK/GrPh6Uj5hjExJq2OMB2VthiNkNr71UrA6XR4OwZC+3AXAvzPB1056KQhdgWH+iWGCvEuF07I6ZrcmFWeo2hYPowPAHGUZ2EVm8Dcl9clbg7iB</vt:lpwstr>
  </property>
  <property fmtid="{D5CDD505-2E9C-101B-9397-08002B2CF9AE}" pid="30" name="x1ye=33">
    <vt:lpwstr>rlt8f6SrCvRBums/1B12ordiSIKAq2Oaqb6KPkjHAyyQUGoIT01d0RDiHXfU3TearBnFNVGqFt5NonoOAVuTKa98L13CO9I8N/HhZQTeFPCZh6Bbxo/1cGGDHfOih4xN8cQV+2539dOmOj5VMhQEBQbwKr+VciqrucnxCILIrlc+owtTzOxiL2hrCg4y/inzcX9Qq09J/ul02MyaMAOqn08z3QISO+1JIBOsuQGeCX/RQ3ikijsCk0MeiXWqjFa</vt:lpwstr>
  </property>
  <property fmtid="{D5CDD505-2E9C-101B-9397-08002B2CF9AE}" pid="31" name="x1ye=34">
    <vt:lpwstr>BjAIeduGFqHgVIdMNevuZlpqz6uGt8d7CIHUhTW2nOQt5zUjx3F/oSSZswkzSr+zCB92rXFGeSz/tz8drwL0hfKt1g9Jb9m3vYmXN5ta4ZYgxCWY/rOKHPZwJML3Q0QGhqeOuQjEt7/ufAkLfuifFT0F2WnHMgIcea2N0CsstgAN2Yx7e0C3cHQEY0JWUrEJ4ePZIp3uuupFIczILQKUkluf4DPmVua+lrXcgBZm3+bvg40axC3P646arkHm9Vv</vt:lpwstr>
  </property>
  <property fmtid="{D5CDD505-2E9C-101B-9397-08002B2CF9AE}" pid="32" name="x1ye=35">
    <vt:lpwstr>ukOhRWizm4NihQMAZELxsLQ5+BIF/vUKq5YwaTrQKny7WndzIr4UxtVrpyfFvQC2bRA58XH5bK0Cxbc2HKIZnmaMPNkTM/uyfpuoSukHwubj4KyBuybyU/wqlaZvrkF8WE7wPRHY984olzJ5colVepajoLJ/NnwTOOtajxy8oHj1waKPoalzwIyrQrK3vlhLKcPiIa3+3gRjGIiYQX3Qbo0mbOyR4S1RKmWmLdEL0sy1yQuW2/BeKPYZl74Mq7R</vt:lpwstr>
  </property>
  <property fmtid="{D5CDD505-2E9C-101B-9397-08002B2CF9AE}" pid="33" name="x1ye=36">
    <vt:lpwstr>bdBnrS6QDGKvHND563/2PKh/9fiqQnXxgRcA/YUv96h5DXZMxxFQsQMVJF0+hTBJbys+0NfGj8WPmGQgeNm8FE4fVT2J4R9fNNfKP8PU/Rj38CkRwGLry3oJbp211IXVHviZe/s1toWPGGb7AIAwRWEzgC/ppbfEU6QOV6igp5em4GTYWLOyUVuVoNislWwpXH5/SG6SDV92hjx6/1CUjajZdo+izMLH5Qo3Ghf8it3uEDXpqnf61Q2RaKpJzmo</vt:lpwstr>
  </property>
  <property fmtid="{D5CDD505-2E9C-101B-9397-08002B2CF9AE}" pid="34" name="x1ye=37">
    <vt:lpwstr>IEbO029QFmgQCHA/5MJ1fgl8LaMx5l0dqN9R7pCXp1SENdxqIM2uxrz/ud+DDEOGj8ollxDej3rst2bLZRWScSD5/x+jzAbKhJsS+F0IfjB5a9QwKJjVFZsyfFKsba1/wCMQrRej4R5P6IMt/CvYMDmh0iy/QkCTEPdHi5xARcSWO8e234sWe96d+HmtDJ9YKxd52GnDSMDQF0nKbk8SI9pewtXjFBgeeMxLNL+/CcoeXd1SRVDnQ07kySVqcXw</vt:lpwstr>
  </property>
  <property fmtid="{D5CDD505-2E9C-101B-9397-08002B2CF9AE}" pid="35" name="x1ye=38">
    <vt:lpwstr>EiOshQw4jQLRPcvQUxYldzCvuJC/e4GE4pJrHNnDmWX09FmiZzs9o/2k9F8vdbk2y1Iobs5l1MvbWB2igoYUd3zs5j8jv1Ep1f4tORYfXuaJ9+nxytpA1X//lHIdJ3pngCZozZIAkAdkNSdUkyAiugJm10qHly9ZOvfZ3bQn0q8/tBVELcMn1hRCnagiHcduoETo/liMwhzJ8iuIFercxAh5H8Kq6X11DuhDPzusV5ReEv93GGu2C31njc8H6T2</vt:lpwstr>
  </property>
  <property fmtid="{D5CDD505-2E9C-101B-9397-08002B2CF9AE}" pid="36" name="x1ye=39">
    <vt:lpwstr>jbbUTqqGzU9frlpxYyUYGuU3zLh5Jl0fS1B4hwcLO+NNHP5/SGThzOQovYG7+l10WouVqr3lkrofd3baaGtuE1wXJB18ht45aZfaN7jy8q0rwveEQJum1OhJhDz3Z1lZAbjHvJJ6Vog1HgyfOqn6MBaUr4QKB+5X7dNEAklI4LbWLK1kElM2fAW/4pBJRmsQknptzWbJ7g0A+3906TOY+XaOM4w58mrxroxRnicWAtvmri3edNhlhDzIUiQnab0</vt:lpwstr>
  </property>
  <property fmtid="{D5CDD505-2E9C-101B-9397-08002B2CF9AE}" pid="37" name="x1ye=4">
    <vt:lpwstr>7l3Rha30oQCLPH+4ODhONh/XuiC2UqF4KOiDlXCCPV7CzVURkaP6E6/5YqUN2+oFyFsGgaFEhBNlLMYAMPQcvmRwoNAwq8qAR42c8SOI3QdtG4TKy3f4jjf1oUXPGkYJTm9R7d681IAoAxlEOwvVZMeMyfRFs8xpu0Bb4XtkPHBAPER8xX1hHq3aBxLtEuPyvXCzR5heaD8ALqqeE8QqYNcJNnVI9lX9Jso8jt7nEv0M38PrLYRoAgGmiwbtHyF</vt:lpwstr>
  </property>
  <property fmtid="{D5CDD505-2E9C-101B-9397-08002B2CF9AE}" pid="38" name="x1ye=40">
    <vt:lpwstr>+PXz3nvqNtctEACBWxV5mWIm2DEccWbVX/Sw76vZvqMbUHckoUGsCJN+vHhSnSW5a3GS/Gj8XrsEzLHKbCT8+xNlx60+r/JPFtVXlWfZV/wCWtTlgdLgpd5OnnjnSEZNtAPSab0aWCJt5hY43ld0swSgLb6tUJAh3Eq2kdr8hHzgRVY5q/iV1Rrs3wm4y4vBafd3j0Sv159H6lB7MZZpfGW64wpsEL7jB//0S1XDtD3jmgpPVgG7eSpjxi+cUdB</vt:lpwstr>
  </property>
  <property fmtid="{D5CDD505-2E9C-101B-9397-08002B2CF9AE}" pid="39" name="x1ye=41">
    <vt:lpwstr>82duOxjv4F03fWo4ZR4Ni8QNh5PDR7rcfeW78r6/ORZhQJ/jZHvSQuR1+JK3nIPcq9GbeCYY1vLGRwmLnLvapYyIPxsvUJ7YJWkP9OGsxADUDuzLDq+vh9Jce9Mi5FG1Z7y83vHy2q/j7Hd7jrDzj/8srY1+zAIKiB+zk40MZuxE75V7svETw9GzrYQe+2ywTy4diYY+7edYQzPlLzjc/AreDevkpIJFhNwFQeuu6aCB03v3bI92L6T6dyPZXI1</vt:lpwstr>
  </property>
  <property fmtid="{D5CDD505-2E9C-101B-9397-08002B2CF9AE}" pid="40" name="x1ye=42">
    <vt:lpwstr>z9RXI2phg5OJ5m6aFgtq4u/3LRtD8vED8MZru/svtxaohAywdnyQBZJnvcfFrDzCjgeADmAtl+hyLIXuO6QvsofxN7GQKdTsyLEOLD4qL5ZN/q/vCdx9I4Q0BBo91NaHJkFCPntZHonG1vDDLkl6KMzAAZPjEKwxzXDUj3AiSm0DqgWpVTWvGio4gKNhpVMkjf+6lE0Y/97EsanuO9U2KWT+De6n3in0zRcxD7dlSqgQbKHb3w1Z33PTbDU06yE</vt:lpwstr>
  </property>
  <property fmtid="{D5CDD505-2E9C-101B-9397-08002B2CF9AE}" pid="41" name="x1ye=43">
    <vt:lpwstr>FqJNaJn8qheOyFWfL2ZNShfm56rqEOqBqalY0tgXGBk9x8jUJPcvVsLmFV3ATFRZVPY2m7UqWaGr1JMzN1hCqkGXI6kOXcZNtBcuo6U2Rt6f4zneg+9KNx2oB1B8j7At+tvQFH8crw2FBjZuUiRplsB4xtpAkg5EmS6fgLkCYZjGbg9mGP43qeY7sK+ouVhaugzev70k8blAVN/4gODbsw+YkALRtZnjlTnjkM1GGYzZ1iZsAMayzST7iibkasw</vt:lpwstr>
  </property>
  <property fmtid="{D5CDD505-2E9C-101B-9397-08002B2CF9AE}" pid="42" name="x1ye=44">
    <vt:lpwstr>bty0gRMYY4Z+B9ScWrBGqoDd3K9iE8DuZSiooyxaS8C9e+4SOtB+PvX7HZ3kgX8aaj1Y1RP7NG0b49dQVa6dV69loq+7ssx5WaEzy4xcJdXDrA96cqGX9Eva2sCDgoW07eoZNSzSSBo7YEOpF9PksBL7y4WgZxllzY4Eo05kafqAMSBookuqvF13jfZGSr7WPuafvDLHBSCT3ZXmCmLGpAqgFn0Y6Hdr79qbhWOx2yTCtNEkNwLfsJZJGXBA83U</vt:lpwstr>
  </property>
  <property fmtid="{D5CDD505-2E9C-101B-9397-08002B2CF9AE}" pid="43" name="x1ye=45">
    <vt:lpwstr>a0d8oLxeTfGXbPlJupO89lIvjAAmlY35xULlT9mGjaiVuJBmk3D/EOJVj5GFZRLri8BMETkkfvLyaAOEkYV884ykPLceFQpsTyLGFmEvzpwHhhshjaFhc/D4K16IbIyXJBreBMlyvuzHwlbKDuwBBZZBNgakh2QB+RhA8sYfCsc/sJ0U6uMMXTgucHqNvN+sOUTSZ9+t2gmM/R7v3BzRYI7mXQfkghwOPA4T2UfWK2gMg85xERLkiDVukrEy6As</vt:lpwstr>
  </property>
  <property fmtid="{D5CDD505-2E9C-101B-9397-08002B2CF9AE}" pid="44" name="x1ye=46">
    <vt:lpwstr>liP5/NKD/8jfi8098ZHqEEBjt13rMV+Li9cgCGNCuZNZh8P1EMcnkGDHhAcWZ37AIzTw1+bgpZrsiyWjdKnPhk4hZv7wich5a/CfALKkR+5hhu19Yvzkm+GgYflFPnD1DnIvB8mLGc8ZWnTT3vVS0llK1+pVJRmX6i0+9won3e+zUMH1+91vkFaEkm1y5yvCqR8c2C3MLpvsWu2E8uiyZ4/KK/bpBTMuTAr/MFzpsxX4O3dfs7jHfY4yhPJQmph</vt:lpwstr>
  </property>
  <property fmtid="{D5CDD505-2E9C-101B-9397-08002B2CF9AE}" pid="45" name="x1ye=47">
    <vt:lpwstr>zy+1fAOFFqtN7Ej/Jp0ZXe/ayLPNP9/32yy5UHC7E++ol0GOop/eTNlqDBLGLCr8s/IM3fleZOEDt0NCfaktd8QCWBfak4cm6AD5r6ftVM3AU6+Bq6kgXSAA9KremOC0/+ninia8aDqfrbLvKfCULMtiVQ2gY2aVY4fol2RiUONdemXIKsa8HgVohq1CZ05qeVvqu+PykADuOn7x3j7aTfhNMkDA6+PnTjm1vZaQviMZctn6WqmK0nZJVCWJvCl</vt:lpwstr>
  </property>
  <property fmtid="{D5CDD505-2E9C-101B-9397-08002B2CF9AE}" pid="46" name="x1ye=48">
    <vt:lpwstr>F16CaoxT3kqrm0mNQlTshlQHENYvkzAWDSmgnEcUZHXyscpgLydQ9IzphXEaahrJyR3wkXcNlgf7RsaSCz7TtDKMPyR+4POtO3d/7p+royKS5boW1evPuNwrh+b/vwECSE3HiuyjCc8sOXWRZqeq+HjVsuWPp5/+HWNj/TCyD1BwWCgCcI/iEu2QG5WxER40wX4V5whlckCshqwh97cY5u/YXm8s32fbSPcnqH+WPLywXgNYvRJ1AYcaGu1KZMR</vt:lpwstr>
  </property>
  <property fmtid="{D5CDD505-2E9C-101B-9397-08002B2CF9AE}" pid="47" name="x1ye=49">
    <vt:lpwstr>+gyBO+JbGuO9fZopYkpr95RXtqVYVcsSeAw7wIWXJuLolBqLBVxTB0//o7U8KacyxnJcAvEbkUsislbJ3u+g5am9kD1sajq/k2r6SiTxiuIeT9FKCtDTqysrHFUUgzKy3DXy1lCJc97NtL4pSU3cP94VWudV359xU6uDASSVCd/WXxaof++Zwjjyb2r2/c7KKZxzBsXPbAnnM9ra7HDp8S3CJ48Xr+W91tDp0pok7IGXpdtVSTVKnBDB0Ofny5c</vt:lpwstr>
  </property>
  <property fmtid="{D5CDD505-2E9C-101B-9397-08002B2CF9AE}" pid="48" name="x1ye=5">
    <vt:lpwstr>BaGjwMEQpPjcY5gae7K7koTMdcaC74tIc8Bdz0F0WiJB0VOrxRMrO97mNDHrttUbgrMH0dibdmF5+z9RGHGICH/tkCjQKcFcslwOjPs9SX1OCm03hdPT5bgHBDfKKO7gZCdBhhRORkBiRmcEoJik6liHxAR5cY9rXdI2c251CNE7i5qFKe+dPZ1l3dTAMtlxj5fRJYesLzuuEQAwR6EXbKryYCXm/rdkEry7tIkC/AmuvYYPlqp888JXC4dKKtP</vt:lpwstr>
  </property>
  <property fmtid="{D5CDD505-2E9C-101B-9397-08002B2CF9AE}" pid="49" name="x1ye=50">
    <vt:lpwstr>t7mgDQA1qFHzng5GK2RvcJeqwerZquULBm1ejJPsYpoK5fv3EVZ7urrw88AVo6oaWRN5Un6nhs/FltS9wwjn4B39g2JcuPQkR9gjZ8cDh5P4G6l1pUZBGutD+OCoRYT99Pyv7yG1GVTitPo7Q3JPMV4ShLf7BIDEpZ7h5JkvvXWd4cOqbSYYdc5evCLzCaaPWU14KwM4xZTI0+994fwSy6VjpcLtRiIB+7E05y9PiB27RADIZ+vOaVZ8Y6G9Bsg</vt:lpwstr>
  </property>
  <property fmtid="{D5CDD505-2E9C-101B-9397-08002B2CF9AE}" pid="50" name="x1ye=51">
    <vt:lpwstr>k+frO70cRHV9DNoTUJnxNFwJPxAox1G5lFMbfBNWdTptwEfbmpJt6ErFqjiiHrXtHRhUBIFzFeBZgjkJAJvM37xbdCbBox/b1Nn86/zntcyfjhwlutltnxyqxvcfaKmMKbDfJDt1okYL/kG253Ps3deFvbyzzOrOf6QOHfyDpkn85rngsgfoqAtp6z4x4tvDKiWp8ZP9qNDeQhgrLiyVdl/RsGxmQ8civcktHvFW2wkCxt+/5D8MJr6aGpckqmt</vt:lpwstr>
  </property>
  <property fmtid="{D5CDD505-2E9C-101B-9397-08002B2CF9AE}" pid="51" name="x1ye=52">
    <vt:lpwstr>bBNKMPCwH3ld+Y02hLGl+VDOBQYGEUsdrt/seFhWoonAkAWyEGVxULmQfUxnLupS1AWyEZcRiPDY0oMDjWaj/131lxhctM6ZoxECDHsmKWVDGXuQkYyxmOBcp4Vz7dxr7aHA4rI9HiXTogmLQc4s98W7mP1cwpnR9HeJIowslEwjrS0B5CpQcXrnWYeT6dr5qa+aGbb1ghJgfJoDDAY3UElmhLHbecD3Insg2C+UsvjZYgNV+5Fy2HqxoNVlwIk</vt:lpwstr>
  </property>
  <property fmtid="{D5CDD505-2E9C-101B-9397-08002B2CF9AE}" pid="52" name="x1ye=53">
    <vt:lpwstr>bTEZ8KiJCTof0B2mrgcCLlVgiDll3xwC3MGryY9PCvIOq5Sz1smYrPGP2zbe5wfejY4GsHTTI1xAeSeRaYb8oZjelZEL2T49hOuzHyYiSIKIdNnY98ylGYENk0k/8l592BuGSurvnAAU/Xr/R0JU7npsyugBqxrqxmV2UqrmFL4MVeF4HpJMT/ERlb6F02pHwQjUKCjof64usdYp5b1so5dk4Ka0/AbX1V1scxgyAAlxbX4M7HO6BNPuHEZUYtB</vt:lpwstr>
  </property>
  <property fmtid="{D5CDD505-2E9C-101B-9397-08002B2CF9AE}" pid="53" name="x1ye=54">
    <vt:lpwstr>qf9sn97fZPoX/Alo/7MTR7PhYznlCl3LEp06nch03K74IX7Q9MhASVbminzKw9ko/kxly+F9h12XzXtnOOuBf41K+M14SstgFWl8eowWPWL4cgZ2s3IPVcm3YjDUuQJhOUKm848okAWQL2k2R3JPFLzSvCWihk5zH9Q7/fBdlEwnUGh2L8UDrLqZsDc7YCzKZrT6vglm/NeQgNxTJLvjI+SY09XSyNW3dTRtjn4Y/I0k9GkMg77OPUN8mSvdYhp</vt:lpwstr>
  </property>
  <property fmtid="{D5CDD505-2E9C-101B-9397-08002B2CF9AE}" pid="54" name="x1ye=55">
    <vt:lpwstr>yYvNUyAUjF+wdruplCFGwGHRHPHzhj3TVAz/BwncN19jeylGcH4NzyU3AMyWVyF4KCj1cS9HKiOLRcK/UEu3DH3k7T1e3V+0WgjneVv95WOn44KMnZFLLZ3OmJUZCuwfFBwEH7AUxnOtj7/QMKH7FqvUNio7xIsW6QX3XrRzOfqx+RL84bnaMCS6Q1Z5tcewAn7GL9Sx0/WXFuMhfSIOPzuHFX7Bz6XVhjGs9+5XB3iKZ+fooAmtPOSbF3qiYLG</vt:lpwstr>
  </property>
  <property fmtid="{D5CDD505-2E9C-101B-9397-08002B2CF9AE}" pid="55" name="x1ye=56">
    <vt:lpwstr>Sg7JkeN3kzEbUGrCzzW0Lhr+9LuS92gVdZNpKg/RdfY3qInIKqGB5bphFtmKIjhCQxgqFt0G4Pg7hqjv1ZucXBOAeQtWpbEQsaqmGFQIgKcmKVo64IGM0fLH3PN+Dd9em6Cg+ry/nhjYKOG7X8nx+mqI7wiJG2TZkqaqH3DNM2cnQNRpfrVDyYVqXK32xof/HWMtLlR5PoXMFoQYWo3Hfxdzb8mFXYYLS7utoMrLxilFHPP3bBV51ZQo67jQ0Lr</vt:lpwstr>
  </property>
  <property fmtid="{D5CDD505-2E9C-101B-9397-08002B2CF9AE}" pid="56" name="x1ye=57">
    <vt:lpwstr>egr4mOke5A93wpOBcI6WpRfGyqXmRwH1crH2Zl06mWXfNA0M2lr0G19K/oqznyWsOpsixah1QRcd49i0tFvHZkjUU9QByY982ExyXh7I/QqUSphvndowC0lcsNZBwpgh7WkRp3LBJO6YSWZj1md0442Yien0QdLEgrmMpmjnddtQHJWeVGEVRvpBlcojid5anqnf21vYorKgmb4fbLo+O55C/U0ADgK6diF6/VKj/yLbBOS4KMMlp0p/Q5Ssg7K</vt:lpwstr>
  </property>
  <property fmtid="{D5CDD505-2E9C-101B-9397-08002B2CF9AE}" pid="57" name="x1ye=58">
    <vt:lpwstr>u15bnxWSKKX37AawPdoQnbz0M8NjjSRiD0U7mRBrsYwGA2ooaYFVgdRWVZL5DmPorRL2Xou0I+vHl0axR3n8E5vN65n4f2gc4slkwP1zRwf3xuucxojoAz6YNmhV4WDa7zO4eF6EM9QfzK92w+3wzQaR/CYUtdagxC2cI5mVDHcnwEsZ6WxQmP9QSFFbD+rPTCDGPqEiffzE3LvzBUXSU+1cJLzy7A1TKy0cFHK5JAI7UhM6ae47cztfx8PLmFb</vt:lpwstr>
  </property>
  <property fmtid="{D5CDD505-2E9C-101B-9397-08002B2CF9AE}" pid="58" name="x1ye=59">
    <vt:lpwstr>pebdLp7MCOXksQVaYsknurQcG61eGVGyZM9a23s4agJQDTYpXvUliBuZSev2PjpMdAKNRyDamUfI+cDJkhoZ1wzM0a/nyec3rzpIQ9hUS2B8yeGTYd7EmtMccaj/vUmdA5RQcJG1rOmbBjKT5o3qXjuB9S4LcDxpW7CMysnnMMBSopFROLCuGMMUb9PU8t/zzf74VQtLCjxbM9ZIEfeeB3EUHDoHShZdp8m5lPGeWH4OPoSzip+KqFO0CtEh2KH</vt:lpwstr>
  </property>
  <property fmtid="{D5CDD505-2E9C-101B-9397-08002B2CF9AE}" pid="59" name="x1ye=6">
    <vt:lpwstr>EN7UcgTvwaVOna8RAsT+3yoAGpS0OcOwkqv6iVHebEs2AQEQefCmm7cqpH9KncbXFZmuiipDbPqLl9AhFd8gH2/taA/Ez57YOQECn6/P0o0Lxsvw2WfH+GGHzvZFdTZyrTmCtu3ZEH25S2Jg7b9544Wlbbhkp0kk2/M9tqAoDGaaHOliRM7rkI6YJthXD0oeDbToGU9Yy441SlnQEFoEt/BJLJnrv0fXFgVcmXrd7R//zeWYO/OcSmQ5pVBMboy</vt:lpwstr>
  </property>
  <property fmtid="{D5CDD505-2E9C-101B-9397-08002B2CF9AE}" pid="60" name="x1ye=60">
    <vt:lpwstr>ypu+2XoDOYRFFIKWy3iCLYg6hhk2EDkLoGh/l+vcBtBZCZXaFbyz9h2toEwBs/FbqK5SyWNvNadPuYs+S8dKfH02Or/TGtjns3q22EMDFkQPChhkr1eDUO+cSZEaYUYE8sOmo3G7/vzlXYBqPasTdHcHnPFz7DTcebSXVg1vOgbH8szDmPy0fmooyRnqm9lQKGhISkrLy8Oi6fERX1Iz4AxnH8DnpSZiuNn+kBXnCz+WizU06gCsu/JDCAFF8mV</vt:lpwstr>
  </property>
  <property fmtid="{D5CDD505-2E9C-101B-9397-08002B2CF9AE}" pid="61" name="x1ye=61">
    <vt:lpwstr>/FJqii6+XHC84dK4RKUrphUfFXs2yKldXXhbfl1/WxcFxujoezwkw4wqqhGkqjd3Eph5aD3zNvOl3vXxkcZqKGFPjwHjRzik5mvRes4X6kz2TFU9BbaNbes2J1RPuH93utJv7pg50UJoekrpkhzaPKC+PRxFqDt2satZBD+P+bc7JxnXeIqGF9NkncQAHwgKXoo601Krf+39KvGCGUIVbz3fFzZtpdQYjzWOmJFnfTbzXNRnnstNbam1sWX9azD</vt:lpwstr>
  </property>
  <property fmtid="{D5CDD505-2E9C-101B-9397-08002B2CF9AE}" pid="62" name="x1ye=62">
    <vt:lpwstr>iH3iMq+POTBfauNQP3MsJQNC6Qr7ND50D5YjdQ6G8y1a5VFAnK3jHz+VCqXpp80o/Vb85hsvQOu6wprHbHkortMMMf+muhGYp1sWCTox0wFQUGUNCiXehIY7lIyWzZy8B3+i9Jky0CuCS05LCP0nlGGK4wxK9dK1TIBvvWhVhmu08/V95HsNiPlGBJeOvVrz1AI18f9zLy0BgX+HNZd24jnJLijP/LdIFwwZKiTts57aQ6JP1Bc2HqXoyYhI0xC</vt:lpwstr>
  </property>
  <property fmtid="{D5CDD505-2E9C-101B-9397-08002B2CF9AE}" pid="63" name="x1ye=63">
    <vt:lpwstr>EejtMTVCLWT+70YpVr/saMp5A+yB5+bi++TCH1YCkhNqdgtKIJZ2qTkw7L04AGa5qa0z/jR3uZPzbhPHrxLX+4yGLgHQJMCMAatkgI8p/aboCjmqVvI98JJbeo/+ddG4CCud4b13KVtPg2XPB9Toc4BB/LnNlbfCHFajJrzURXvnHy4V2MO1+HDvdgLPumWR64fOZHG8Ob8cDDJjzRYgsQfgJxgMNSGlfpWUZwpPIEkIoCJ825r9Id78zWm+daR</vt:lpwstr>
  </property>
  <property fmtid="{D5CDD505-2E9C-101B-9397-08002B2CF9AE}" pid="64" name="x1ye=64">
    <vt:lpwstr>/ARn4S7bHV8ZQFmhiklT9VoRHFYTPo64EY9ys4W2jaQQfDmzM+T35ZLD5OyigJeh/JKDHc3nt+klxndhH95z+knDU/0pI6LAQA6FkE3rcn9TQopDjn9oNBOlpwPDHL1St+MpUqGk3wuwhoa1k+l7KtNQ9xbNn2aB7j/T2ABJ4Qvr1Grb3C5yf1E1GRgYzRsff0mzlvvpByutdCayN/wunV8vKIi4j3iTpO18pCOs0aXmySEYqFT0nE4ua06yMff</vt:lpwstr>
  </property>
  <property fmtid="{D5CDD505-2E9C-101B-9397-08002B2CF9AE}" pid="65" name="x1ye=65">
    <vt:lpwstr>qLiFWMa1v4BYfpftAXfZzKVFxzZoxMBW1dOVh1TVzhBQYOTy++CZILAyRQkENOwyZ4VRtUf4L+RxIxcYxMgqUmUPa1VtL+UnIxjuKQ3r0VfKd+ZDQfTqlcADDM4CGhMBAonL8HKzf1DfhzZLaX9KYoTuyN/NtkzCRuFaqK9s/ay1IQB1dWIHDJy6/D+03KlD2a+ETw4To8GeNmDsOWEJJfIZmxi//TjinHQB7MMFtlZx+evMpDfFl2W+fKN1HmR</vt:lpwstr>
  </property>
  <property fmtid="{D5CDD505-2E9C-101B-9397-08002B2CF9AE}" pid="66" name="x1ye=66">
    <vt:lpwstr>2Sxdk35Hsn82JM7Ts1AH2hyJuLUKxs+UZmyFQEYF62T5930vsZ1XhYbb6rFSErh5mdkrGdjAW20ACR4aFi4kSZuT/ZbzqQLwJ/SrrGUbb88MBMgpAM60mOq/C205Lb4vfDZCGTwE44V7dclfUzlwVqXpCbMesFZNCr3nsAgVEa7Td613lUs+hfBWex5CAQRdEPYoHbEnf37HACBPevH2abSqXozrtySOjI9YT4RbezUumVtrpy9hXO7ysHouc+N</vt:lpwstr>
  </property>
  <property fmtid="{D5CDD505-2E9C-101B-9397-08002B2CF9AE}" pid="67" name="x1ye=67">
    <vt:lpwstr>Tua7k/xK903IUOUFLswsLvZDx0aq1xM6Ic5bFRPhnFgrGHPXcNvkbZbT6xfEfo53riphCgME/sDNIFwPBHQHWfFWDyW81luzHgT0JnOjHcvR2vvfofoIC8g3G91FgA3O4Xl937jMqe6mcm47JWHAypDXnMzq9+pLjVSkZ3YgmFGQW+XgdnDFd3WL0yaCQ/h4ES7imoMLFgYXM2FqyzxW7MvofbdpS9SBcYb67SwCxDHx9vHDeapevfQYVdtnd/u</vt:lpwstr>
  </property>
  <property fmtid="{D5CDD505-2E9C-101B-9397-08002B2CF9AE}" pid="68" name="x1ye=68">
    <vt:lpwstr>m3wdbFweDSsyctMXsw0C2UzdT9C0SAw0TeqTjmxtIVwRQaUzYR57jukU5VJtyYCCU1qEWTDbGhxuYs3BEz0iu3t0qCzIM7p6g+VL9Ntl9CcrcUclsfmWz/PQFQIZKZy+yv6d0LfnUJ+R7PnQmyOC9xy48rYBORjfapr4IozDdEApctsY6YNPU2HGV15NxDyzfjKCyISQTwU6uE2vDOZ91qfqefsAeSyKnFpIT8VTNNqyt5FodUzyfPE3Qeo7aBx</vt:lpwstr>
  </property>
  <property fmtid="{D5CDD505-2E9C-101B-9397-08002B2CF9AE}" pid="69" name="x1ye=69">
    <vt:lpwstr>Xzx1L6b4f32aMk2c0oK4DHkuutK2xAGYBTmMhySYuBcICRRHK1y5P3ugAvDWB6V3by9rTLjRPGzNufntxVBc7Mg0NlUjAp+ADdWVGN0g7bpHdBDfJVyCmJQxTV2uxR9vxg1cVqdevyraOO0eWpnzIChSgMURxFUwa7tEcT/sYoiB1GlFXVEfCpK1oIb9vYMV0Nk3s4lGslj1rZVLX1ObGfjYWgOs/FCSg2Qy2z5fScSpQ4RaCJExe0igeZvoGYC</vt:lpwstr>
  </property>
  <property fmtid="{D5CDD505-2E9C-101B-9397-08002B2CF9AE}" pid="70" name="x1ye=7">
    <vt:lpwstr>py0Nq8BVyWApTiqyqGjT6ULonunKBdTY3p2iXf5v4QD2tun4g943iFB5Fa3faWgxgH9Dkq/r1BiawZcIsahwiob95DEfHAh7YVwXU2LiMDIJ8Up/3R2norlbPJJDh4V4ixki/FE72Uy54htURRRHwz6TrIt0g1+Mr1zRlNhTg6+BlQ1WZ/affC5qnIVrgiWgWVa1DtQ3ch2GA5mQJcsc9LgkuZ63BDXIGorqihWFR7lEIKLD15fZSA23eh9FAI+</vt:lpwstr>
  </property>
  <property fmtid="{D5CDD505-2E9C-101B-9397-08002B2CF9AE}" pid="71" name="x1ye=70">
    <vt:lpwstr>nignGYwOIxvNKOAm5GNxQ39l0ef46KXVcDN0a1mjE3uu6zITHuxDadjmAxFNLPz/bLKcwlvdRyiob9jODVD6SrJ8AyK/RUfT/OcpaJKPNGh+XEctRHGCdq1w5+H7dlXbDcvKNbp7KDMxehAhlL0gmNgaz+JALPxDsU+7gry/JM5cwBlwRa3iUfG2euh/LW6thoCrnGD9eyoqdCEq0PZEeRyeuc4DBJGNQXzDOiFUuvqq0nOHNe5P4joFsR5yy5x</vt:lpwstr>
  </property>
  <property fmtid="{D5CDD505-2E9C-101B-9397-08002B2CF9AE}" pid="72" name="x1ye=71">
    <vt:lpwstr>UefJoGA0wW2A4Qx4C/yRGPwG0hTCPoqRn156LTGyLQC1++kaefQUEo4PDzEZwCMcb6/x8CwuzBhYvYB/lcfVLIpcgPK2hNec5shLhtB5GiMqhTQuACyt5XT0kpzdHCTbUqITN4y0Y9rmqXhxCavOUrknUkk3G/naSwgM+gPVAJ+qfsJHbes4B4G+jydGzOtW0+la13a7H1/nJvZBcv7DA34iV305kl5HS0GLChCOeea/MDrFNnWaAlKJ4SN5NWo</vt:lpwstr>
  </property>
  <property fmtid="{D5CDD505-2E9C-101B-9397-08002B2CF9AE}" pid="73" name="x1ye=72">
    <vt:lpwstr>vlmdsSefTh2GFBmJrsgJRwB2q8fmEOBI/Aeh0qa9anN5pNb5Zt7KIamYOjmGn0gDr0cAnS/0OSyE6/Ng07md/WBweBB8LM6o6D8dv330cpJ3YsfATqFmdLkUSCrDJiD9z1Dx74p+U39nBFKs8fe5ymrDcWGoWhb//VYVG3g8lS7HTevs2X7hWWbJQBcNYMZC/3AhEz9ZkDmWc1na0lL/f+xBtx/Zl4lx52gGY5imDUa5fIWwgUL7+aLyygeOTBg</vt:lpwstr>
  </property>
  <property fmtid="{D5CDD505-2E9C-101B-9397-08002B2CF9AE}" pid="74" name="x1ye=73">
    <vt:lpwstr>26ytG/qCtgkEC/mPNJkK3u42ESWbLivUHaWkRk+edCwzt13t8bZOjpalVmfgME3/cRb1ddwzMRTv1O8hgxB1qs/peAV6lbQYozfM84f+RMO4nxgULpcQXVpq8LPHcsYaTzl+L3PB0ByZf7tI5vH87ZpM5C+wyzdsVFs8ofzW8vXpms+B3aw5U6ugk9JU9KeQ2FhEcTAqkWAUToerKj5gMjqKt1xHlkcqNrSwSUxWcCBdVs1YEw+A0F+NCFTfK1c</vt:lpwstr>
  </property>
  <property fmtid="{D5CDD505-2E9C-101B-9397-08002B2CF9AE}" pid="75" name="x1ye=74">
    <vt:lpwstr>OrP3zrt52JvVDeFCdSP4XG+wJdehxAMptfC0m3W5GQuD97YgTxeQVFzklmnvJ9RQP1ybgFhsDBKeAL9RFHf4DBLe4wggYmzXU8RJca8DYlQN8y/CIot5Mi/92nNcgfIwbgMjDwSEpNha/ZgU4pdCSBmeRL4YwFhBIOcUy4nOsivKww3K6+D457Uw2DyMvEYr9ffHwhbcXnhp0yYTQjKej3nrGOl0cJnyNk7uEnkXlCyb5yGfWS5J8QsfzuGyOfe</vt:lpwstr>
  </property>
  <property fmtid="{D5CDD505-2E9C-101B-9397-08002B2CF9AE}" pid="76" name="x1ye=75">
    <vt:lpwstr>4X7el+8hfYpSyVAZaiqz4wdpbVZ3pULpVQe9NAZaxCjvyshx7gLbojg4XfuZRiRMKP20Bd0eebpPr2zJ2gNFZr+fwfty5OZOgXAQOd9UP/EXslg3hTSX09BS5as99W4neQgR7mXp+82dLdoZtuHLZVb8MRwMsW9jH+DBsXej6mxK1/Y2sMPq+HXZFGe6LekLA8xSA98eu1YnI+IsdeeEoOCezEhaPSpznuj28bmNvgN7ntXALH+cbEL9qvnWHw4</vt:lpwstr>
  </property>
  <property fmtid="{D5CDD505-2E9C-101B-9397-08002B2CF9AE}" pid="77" name="x1ye=76">
    <vt:lpwstr>rTrjw36Om2i4kAhGDPd+S4PqwAnG4bpdetcpJXQZ2OXEzkUhOBxIpJhPj9BS3yZcqx9HKqEPtk5FmCKpNuV6uBZAQBPuL8NsdevPj+BdVVDqhe7j9nWyrohX3KLBhBB0gez27W98ZcXfNirMp4Nd8OK+DGprivnyE3ByOtOR3KrU2gS9QSWJqaU8nc6OPOXCgiEOL+DaGLjrm9FHV0rlUGgZmsv4sOK/XoFXdjQBsslqpDQqckg+4Rpz0Y31HFt</vt:lpwstr>
  </property>
  <property fmtid="{D5CDD505-2E9C-101B-9397-08002B2CF9AE}" pid="78" name="x1ye=77">
    <vt:lpwstr>wR+1o8gEpZxKQb+nnBnxsMSVwTem2SV52vJDEg1RWaSrTb/yJWG0zAaISkbRDnkAzQddWkN7o2nsvkrNgexsfcmGPnXxm3aFjdioXS5Er4mtxCFG1wx9yNfE+EI8M4CypRfrUfvYLnK0QodDsY/e086m+6taqB4sRJQdCvjIZDQIvEuj7Gqeo5M543wer0g9xXF8KHL3DR0mtn0bjrY5B09sen8rE8BHYq9u5LtOuRvAAWJn31hmXW7tXWe7MaP</vt:lpwstr>
  </property>
  <property fmtid="{D5CDD505-2E9C-101B-9397-08002B2CF9AE}" pid="79" name="x1ye=78">
    <vt:lpwstr>IZloDfLDi54zuOMFbl6dcoXtmN4jQSE5CDyiTzL+GqOPNFDF3n2s8zJFhbsoMLXQ6GIyCvmOo3ultYHMiqT3audL7AJ8E62IijWpzqyx6sju9IfshZWcRasrcioJ/f0UioW33I5afGCAUOUb7ofFRjoySv4S5adRs3o9Wuyrd0nAe59q8rZNioVDtwSCgpdnOq4w4aRbEbHWDYS7kAg5+BuQH8k7FrzqMk59WvgLEsKl1p18U4Nl0XEKj0hBrY1</vt:lpwstr>
  </property>
  <property fmtid="{D5CDD505-2E9C-101B-9397-08002B2CF9AE}" pid="80" name="x1ye=79">
    <vt:lpwstr>PnBGgLpFDv6mBXrg/SRYpgwUJd7vIEfQfpg3/Y+9BrTcs3/baIzhdE5sewux+HytddMEJIGVy7Qyz0jAA8ju80qrfJp2r5iT6wnbdcxofX2JcDqS6LrocuxkbDtyAPnyidncmhy91UotX5LfAEUCL7wxxLiJIslOciiHpvxG6fb5aMFqlsuvTTUyrvFMOaDBCyIIiks83Wx0Z0LtnFxuUsildaz2aFXO06NXYgxkG29KVRtj4Y49G8mvItWHY3r</vt:lpwstr>
  </property>
  <property fmtid="{D5CDD505-2E9C-101B-9397-08002B2CF9AE}" pid="81" name="x1ye=8">
    <vt:lpwstr>UcM/C7BXgpZd2feRTlbxlew0COzr27xxKt0rHbgEEVNcYNMcithJd356MtIBHe0yrmGhHfBJ99hKXl17b2KDS3VaW9RrTXHgkJXFvKS8eD2R4sLXs85S+/VNivYrJQlditIv1qvSEK8eX9tMaOEisIciMFnK2O9df5PueMyRCz3w7o7ahe4fxWG/IRlLGDOhXMaM0fxa1KNL/fjxbvR2OTMhZx9+nxqWZ8+yqOM933xz5mpsWa9W6I2cXlfElCZ</vt:lpwstr>
  </property>
  <property fmtid="{D5CDD505-2E9C-101B-9397-08002B2CF9AE}" pid="82" name="x1ye=80">
    <vt:lpwstr>dts7gvyL1NIv3/yqsK+ZIBq8mVIrIjU6t348bFmr6zi/pLDU6FgBUXtjZgfeeghcZblVCzwkcl/NctvlOy1+wg8MOt3L5q7ZxY3kGWMA2PbUhIY3YqX6FY7kLZG90ysTAKO2dXyRTgBaIR2JzLj2wUJW8bvUIMDG8ZeWKNPPf8lct7iN/4a+TBn5RGxIIxqTq6POupYLTT59DShqjfQpf/xeVftkTof50HBvLPUcfMcd7ZWZuAQOEqXIWVjw5ic</vt:lpwstr>
  </property>
  <property fmtid="{D5CDD505-2E9C-101B-9397-08002B2CF9AE}" pid="83" name="x1ye=81">
    <vt:lpwstr>TLprFJx4kzRhuxN2ww0fcD1arhFL53MY9oRiy8kMGzkJYM7hTwbmAlvG14ktM7TKufPn0DG9ujUtKupOrwQL7zmGtV1LBLlIXojh/DblNEsEeKZ1uDpy/ih0gQdoW5x/hriahpr+rtC31DC5PpCMBV85oVIq9VNIubJ9B99ufBEabIPMix2PwrutTVrKMS1sh2MEEEELVWTayTX9Og3ZmTXQnNAlcweLJetAk03zj41MyxHid2tdmtGog5pY0gx</vt:lpwstr>
  </property>
  <property fmtid="{D5CDD505-2E9C-101B-9397-08002B2CF9AE}" pid="84" name="x1ye=82">
    <vt:lpwstr>quxuAok6223jcTdRuV7AtxWc5Lv9lQ7N4xUJmMscBintshKslqwGD69S4V6lXS1vTszDwhNxa4s3IYKkxKB4nW07TBeE8ZH5/247Mb9wKdBsyM7V645utemuyAn4ZL9j3uXqKnvjuaY3XwYVK+LAsT5i94kfSsbESaPuKqtIpzP3hgOrLatUitF9KhWu0dcUVYH59EkGrfh6PMo7wSPlKkHcRS8jjdCnZJ7k66JM2TU9WDsoHGg8f3Wv7PSPDH5</vt:lpwstr>
  </property>
  <property fmtid="{D5CDD505-2E9C-101B-9397-08002B2CF9AE}" pid="85" name="x1ye=83">
    <vt:lpwstr>Xc4/lNvDfclkyy+WKoGI3FVMz0PnPy2KSB1z5FJDPBdlmStVki/5ebQpqkZYRTe5oKP6Mc3ruKHYPNUsrvyRQoGQyg/JT2G27md+OwivD+56Uqm1g+chZ49C8QNc48sRES1l9yz9nkSLzpglHwR0GpqP+zhTIWHs7g+e/ztK9EYnHWq0mRxyeTOKPEe/ZfQpPLZ6I8X74Eh6HKWNCWRqG/KQ7vRx6HVyiPwcbS25zl3HWZjwgPoAG8sG9qE0ke8</vt:lpwstr>
  </property>
  <property fmtid="{D5CDD505-2E9C-101B-9397-08002B2CF9AE}" pid="86" name="x1ye=84">
    <vt:lpwstr>p7eMM1OATvXsrEuoeMTXboFpPXwIMIXiph6VkqEZ2b+YE5Jvs1IFca05PLsquwFGkPvZxDuCPIPVt4hnoMKwH2/CNepLHS/37PocfuYbkgfhObl5IJTJ/X9+/FcLW7AgdyOVHaf1KbFgggddA7cirZr4IiB4CSdAjSL2XwJIhqsT0KF4VXIrXm1W4+eOEP/5lhp8S5nmpMBYiuWcNALjxVdU3FMOqD/mFlvKGH12UFHWaN5eZXKlDbVrO5oD81t</vt:lpwstr>
  </property>
  <property fmtid="{D5CDD505-2E9C-101B-9397-08002B2CF9AE}" pid="87" name="x1ye=85">
    <vt:lpwstr>0qjq9kgMuJj5SZUmg6ckbe0+/rGVqFICb8YXZbvxy7OASA4VwOFLvxUc41ZLQ3N+vy2aTmsNyeBQZ2XknhH3dvOPMtQkMFKfUpOv+/JDqxuMjLXDWMPrCdzlgc3MVuTKkzBs9+IszMo32RIXBjwQy6L2HHP9GO2mBvfna/TE12cexVTRHKC2Xf6CuGJrirAzkApSq3zfa/0yYD5KWRpqD+AAnupO1wXlEFMpc+9YeBvJLmh25+//ExFcKjZficA</vt:lpwstr>
  </property>
  <property fmtid="{D5CDD505-2E9C-101B-9397-08002B2CF9AE}" pid="88" name="x1ye=86">
    <vt:lpwstr>MqM+2AXTCDByfLGw33z5ZEojygCFTgA3DCZ59oH6EwGvVqikLiMsCBteQ78kHuFnyoy6QizTGHojt7lOo7laQ79Prk/d/PEkpjSAY0XL8FVcdj7zuj2qm8fT4bYRLHL4Aecf1dP2O7Yz/Mb1G91M9eRDQ2UYte3HTa+P6Z0ZRInOGYdO0xjnmdmAp2wLnM+Wc6w2f7LIXC40X4jdvWmDokSHXNbIaPPtowBh5pyWeoT2O7b5rDkIpCWspijdKCO</vt:lpwstr>
  </property>
  <property fmtid="{D5CDD505-2E9C-101B-9397-08002B2CF9AE}" pid="89" name="x1ye=87">
    <vt:lpwstr>nWMcwTyC5T6jTgq1zdTtInN55pPW4+2MdKFZj7m5AMCgk+LP3QBNMHFFEPkd8038wEY42oF7EdE02+ULVkoPHDLuE8j0Kq5MQWAR0yaTowIeEBjfpD/m4mTpQcJ/VKU132Wmmcrc3WvwV9ErZvkdt9k/APK6trE4uvQsqrXDgrV3DhTEFrrM5PJqmB+dbrFHppZFMjbnMRBKBYDo8ldLoKi4HeZFEDt/stXmUrSFPij5pywR5BP9wPc/KNjwWki</vt:lpwstr>
  </property>
  <property fmtid="{D5CDD505-2E9C-101B-9397-08002B2CF9AE}" pid="90" name="x1ye=88">
    <vt:lpwstr>402ZhlQP1hUFaUQgwbHF6WOcfrOETb/SrjLXZ9IF5dMZzxHPPt9JGocFobE3qL5mOe8RkH9cTmRbGOYKtusA91O+urzPqLpRjGuOq0nO7SsTcK82Npcno5P3OGEe6KH5wLbcPjB5WJTnTgWdbizW2z2R3jraFQ4GtnlmEkJY20qGegR5IWfwSvTFcSRh52E7wCr4erJKUZr0k+TXLQMPOfTyAvmZR0ELk1UzmAfQSerUQYSoke37pDDxotCK94Y</vt:lpwstr>
  </property>
  <property fmtid="{D5CDD505-2E9C-101B-9397-08002B2CF9AE}" pid="91" name="x1ye=89">
    <vt:lpwstr>6CQEMidG2YsNKuajXT5msg6qxVgAQXb0ZsztH8r9V/ezGZWMz7nC2YwlBUv1KKFUGV5ftJXxgfHzxIcy1wtGQT88Wely1ACp4GQEwAcwX8Gx55PelyTuWqC6XIbjKQd7/Rq3wGziwZzEMl8wxLufBtso9kO7pm18al4N3TgJ5q3QLohjO+Ok/J7CgBTDxVqxESSgTG8ZiK+jMUqBK/eP2XgYHhfL8aL16cL1MXtTCGhLBgjMm1d3PSDCTdULGMr</vt:lpwstr>
  </property>
  <property fmtid="{D5CDD505-2E9C-101B-9397-08002B2CF9AE}" pid="92" name="x1ye=9">
    <vt:lpwstr>nSEGmJLNPrm+mGn2XvLhuX59V3sWo0nTG/kyxydBr6MCts/FK01nsKi06FWDEpHJR1SBXM28QAlSb5IAc4Tf6CI5kOeROGAm/oFXPb73wgz8lyRyy0ZeVEtYOkF+qJ/WsYiYj014juk8+d3b4nOQ+8m80zv78+aVrzIO2iOA+i9dgZg6uc3/u3HgKPeBjgNQI8L5HvX5b0VO8jRkMEFTvO2lom7astUF0z5BbUo0gB/pKp4h+8NdbAwTYiR4DBe</vt:lpwstr>
  </property>
  <property fmtid="{D5CDD505-2E9C-101B-9397-08002B2CF9AE}" pid="93" name="x1ye=90">
    <vt:lpwstr>XefC4c85yu5/S2oCrq8A0NHTlgiJn/PUeXqASuGoJy4eItYhYjNfn5/Rk/CJzzb4EFARnZWOYir37StU1vqbZR2KEcSWKBrhHzKIFS9ZNMQqoLc1lykVAxoknA6J7cg1uvwvzBVnsUcp3elVaKUAEEfOZkUhw5cQYmO9TbnuF5sQl+NL37TIir54yQqH7qe1pxX+p3bJbDacZTstzgTY2uYBBRETOHgRLF/vLMx0JgcC6Zm6lnm4vE6dP7nUK05</vt:lpwstr>
  </property>
  <property fmtid="{D5CDD505-2E9C-101B-9397-08002B2CF9AE}" pid="94" name="x1ye=91">
    <vt:lpwstr>jF3PkJqoR12t6zsJiSiYvVC5iz0naCourj6BU0dw+BhmW0GIysXkHphHD7HJdcekPhOMt+2Ey+2n+6bD0X1UeSPgt0yYLuKKQrhVcailX4n9KxNbZ1K6/839UDYYCGzz3vst8paIG6WMT2/JRVdemGMUDB/pi2ixnM81EtD0jt4IXA9WEOIw4S+sCAObAG+YJARtrRHOKYvvi7gcc0uq/GV9J0B7eXjnifWMZ7OXVDSelrua+DRMTQgKvhn+PCF</vt:lpwstr>
  </property>
  <property fmtid="{D5CDD505-2E9C-101B-9397-08002B2CF9AE}" pid="95" name="x1ye=92">
    <vt:lpwstr>oR+lH0sHXEqorX5WhsOnaz2NX2Yiek9bAGzxHVuj+PMODGRTDbRC5RvTvuzuuVfGDt49nHXz9EwE4TPPBBTW9CODooXGJI2W3ZGkdIJ6beY7KfqOmVr81EiBrvKEm685vSuPQdTQbsKPtdGUKN9pGypVNSv+5tChYuLQiD/RJK9VQ685YAp8ebuZSUwvAxwiLUwi9IO+/89d4jJySjFdN+8MfkLniGYMKlr8ZOyk9nbGaHtvLZo9XhcjzZHwq6d</vt:lpwstr>
  </property>
  <property fmtid="{D5CDD505-2E9C-101B-9397-08002B2CF9AE}" pid="96" name="x1ye=93">
    <vt:lpwstr>jRtXYJZS0rW0plDPL2Qof4yVpSDNc0h3txBUCcVni9CRRxKrMXV+8gqguu/9kjNXlg40ldR0eMATwjco3G7XcRXaxd/KVkyOQlIe9mymg9mTEwk22OPHtmr9YP/+P4lyDfKSzytOO6uZM8qb2o/w/I4DX6QlBwWUdJhoxE3kGBKCGWF+ksHBK+TG66OW3hDKQWa/GWmbHAogqMnMO4K8GhhmyiZFun+G1MsQx4uGGTCywqAXNmFPt33z/7fK3Fp</vt:lpwstr>
  </property>
  <property fmtid="{D5CDD505-2E9C-101B-9397-08002B2CF9AE}" pid="97" name="x1ye=94">
    <vt:lpwstr>iHFnpnbEqgXIICfAIpgX0g1fSVCYXd6/BuJfV7ZEu3DL3779DX2vR1VJhb7g75eaA55Y2+p1y7bh3M1ZAhR8XR9YB34yaV3JEEWEe4Dd5cCtAabTXzgV2pTac4vRvMLTqErH8/prT4sqq2n+ZV4GfPqpt0QRsmcm3YxwvsBchsVSeIH27Fr1D7HawMzMAKY7q1EcBFn4CSrwsFgBioVLcmmAdI7Bkm2BscyNF1/ULgTLG3Cq5fVtYqqPrZsvHxW</vt:lpwstr>
  </property>
  <property fmtid="{D5CDD505-2E9C-101B-9397-08002B2CF9AE}" pid="98" name="x1ye=95">
    <vt:lpwstr>5iXE+LMQusK0Qlf4+LSkVfLZI2nrgIRKZOIL9h8M+JnyrQ0LAf7qnnHEYnJ2nBsn0ctwank6ImL8ZBg4p6nImohlN7ZZtzYeSgNyPrQTQo+DoQLMDhpnwl1LNRniRMfxudBqt+0vyKLVm4+1CTo3V9TXKKQU6cd+9gutErBr4fAMVbcOm0N85ZKBb/H5PorbNoCiepdY8axNd/9T5pLYnBSvRTmY6dWj54PO6wPKCXUOFJp6sD9QaGrqlB4RukV</vt:lpwstr>
  </property>
  <property fmtid="{D5CDD505-2E9C-101B-9397-08002B2CF9AE}" pid="99" name="x1ye=96">
    <vt:lpwstr>ofe4wapvcwwnEj+EwwaJsvt0SdD+TpBOI22T/bvqiPmqZKf4gjeRaJbVEDI6h1nAxJRIDtpc+BFBi6el4XyZZ3x2Zi9PCODX63sU74bHAAcMP4nfRtfCy8CZyDKwety2PjCvTyjg8FDRZelgovG6XHL9DycPMju/st69a2LnNeGtSrcMUvc9NWIu31QjTWmJKz/8ZL249uMEW1/fGx2g+acURvPj4vSwmsCyUkLOKSQYMEIr+SpAxvB5s6pObpq</vt:lpwstr>
  </property>
  <property fmtid="{D5CDD505-2E9C-101B-9397-08002B2CF9AE}" pid="100" name="x1ye=97">
    <vt:lpwstr>5lLZEIpOJboY19vGctKkY7RpvHLveg+wBqqAlX2DUfO9iBlPztO1Wbhc1vyLgabsxJbU2gKXUydqT8+rs9yUZ1TqCbKZcmEtxoDVuG3jWnyr2YCuaOJys55etcO500P3ALpmerx0AlkYZSVVO4pWo2evgjghDkBrZaSFMSgfflxYHTUH+5tSj/EqKbsXpkLy5lhWa2Khf4c5JKnpw6DlVN1wNYQRyP7mw/LYEoaKG85uDn0B605l07KMdkdmVAk</vt:lpwstr>
  </property>
  <property fmtid="{D5CDD505-2E9C-101B-9397-08002B2CF9AE}" pid="101" name="x1ye=98">
    <vt:lpwstr>r9zGb5eas/lPny/L4kF1iidCOHC3G7W7MMAxMWVLiyMUwZSLMT2j+M+a68t7weH1G651rU2QNuuaUXe/ZNXBNYRAzinjh6a3dvtUvgddAuEe8OpDg4E9iyoqXTrO/yBi79zvjBSh83clxvguOpPNmknO56FB5/vZvUwdu5v+8YtZwOGlJehgbutOg1LExH5A0w21t4vc5h3OKDqlyqgvgCvd0Ro3/HLO2uBpEqY4VOTuH217BR6TxNu8l5rEPNk</vt:lpwstr>
  </property>
  <property fmtid="{D5CDD505-2E9C-101B-9397-08002B2CF9AE}" pid="102" name="x1ye=99">
    <vt:lpwstr>FtwFAcaidHibwTVE/mS+Osy0rZrl9KrveObJ2gwYzz78FKKX9nxiVxXznb3bOj3QAljRkUdBz9YQqYMAmzW/gSkT0z2jsyZ60Ip9+Ss2kxZTsFdgk8LmDGmhVPN/PTSVEukAXFvYebi7MbW5ppqdqdSsiQ4/fQDB3Y+OsrSFbnwyjYHpfVC+5O1TU+q8Ug3/tZYafArdp+/YKQ0kytDzzIsTFGB+nvRzUrAMfrrCBPJWgMRi1/4gU60GEy58T84</vt:lpwstr>
  </property>
</Properties>
</file>